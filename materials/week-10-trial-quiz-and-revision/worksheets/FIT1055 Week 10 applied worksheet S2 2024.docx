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524230" w14:textId="09DE38A9" w:rsidR="000F5A70" w:rsidRPr="00D8117E" w:rsidRDefault="000F5A70" w:rsidP="000F5A70">
      <w:pPr>
        <w:pStyle w:val="Heading2"/>
        <w:spacing w:before="0"/>
        <w:rPr>
          <w:rFonts w:cstheme="majorHAnsi"/>
          <w:sz w:val="22"/>
          <w:szCs w:val="22"/>
        </w:rPr>
      </w:pPr>
      <w:bookmarkStart w:id="0" w:name="_Toc517338777"/>
      <w:r w:rsidRPr="00D8117E">
        <w:rPr>
          <w:rFonts w:cstheme="majorHAnsi"/>
          <w:sz w:val="22"/>
          <w:szCs w:val="22"/>
        </w:rPr>
        <w:t xml:space="preserve">Week </w:t>
      </w:r>
      <w:r w:rsidR="00C36B73" w:rsidRPr="00D8117E">
        <w:rPr>
          <w:rFonts w:cstheme="majorHAnsi"/>
          <w:sz w:val="22"/>
          <w:szCs w:val="22"/>
        </w:rPr>
        <w:t>1</w:t>
      </w:r>
      <w:r w:rsidR="00E770D3">
        <w:rPr>
          <w:rFonts w:cstheme="majorHAnsi"/>
          <w:sz w:val="22"/>
          <w:szCs w:val="22"/>
        </w:rPr>
        <w:t>0</w:t>
      </w:r>
      <w:r w:rsidRPr="00D8117E">
        <w:rPr>
          <w:rFonts w:cstheme="majorHAnsi"/>
          <w:sz w:val="22"/>
          <w:szCs w:val="22"/>
        </w:rPr>
        <w:t xml:space="preserve"> Student Tutorial Sheet</w:t>
      </w:r>
      <w:bookmarkEnd w:id="0"/>
    </w:p>
    <w:p w14:paraId="7675BCBE" w14:textId="77777777" w:rsidR="007401F1" w:rsidRPr="00D8117E" w:rsidRDefault="007401F1" w:rsidP="000F5A70">
      <w:pPr>
        <w:spacing w:after="0" w:line="240" w:lineRule="auto"/>
        <w:rPr>
          <w:rFonts w:asciiTheme="majorHAnsi" w:eastAsia="Trebuchet MS" w:hAnsiTheme="majorHAnsi" w:cstheme="majorHAnsi"/>
          <w:b/>
          <w:bCs/>
          <w:color w:val="000000"/>
          <w:lang w:val="en-GB"/>
        </w:rPr>
      </w:pPr>
    </w:p>
    <w:p w14:paraId="05EC2877" w14:textId="32C00DAD" w:rsidR="000F5A70" w:rsidRPr="00D8117E" w:rsidRDefault="000F5A70" w:rsidP="000F5A70">
      <w:pPr>
        <w:spacing w:after="0" w:line="240" w:lineRule="auto"/>
        <w:rPr>
          <w:rFonts w:asciiTheme="majorHAnsi" w:eastAsia="Trebuchet MS" w:hAnsiTheme="majorHAnsi" w:cstheme="majorHAnsi"/>
          <w:b/>
          <w:bCs/>
          <w:color w:val="000000"/>
          <w:lang w:val="en-GB"/>
        </w:rPr>
      </w:pPr>
      <w:r w:rsidRPr="00D8117E">
        <w:rPr>
          <w:rFonts w:asciiTheme="majorHAnsi" w:eastAsia="Trebuchet MS" w:hAnsiTheme="majorHAnsi" w:cstheme="majorHAnsi"/>
          <w:b/>
          <w:bCs/>
          <w:color w:val="000000"/>
          <w:lang w:val="en-GB"/>
        </w:rPr>
        <w:t xml:space="preserve">Week </w:t>
      </w:r>
      <w:r w:rsidR="00C36B73" w:rsidRPr="00D8117E">
        <w:rPr>
          <w:rFonts w:asciiTheme="majorHAnsi" w:eastAsia="Trebuchet MS" w:hAnsiTheme="majorHAnsi" w:cstheme="majorHAnsi"/>
          <w:b/>
          <w:bCs/>
          <w:color w:val="000000"/>
          <w:lang w:val="en-GB"/>
        </w:rPr>
        <w:t>1</w:t>
      </w:r>
      <w:r w:rsidR="00E770D3">
        <w:rPr>
          <w:rFonts w:asciiTheme="majorHAnsi" w:eastAsia="Trebuchet MS" w:hAnsiTheme="majorHAnsi" w:cstheme="majorHAnsi"/>
          <w:b/>
          <w:bCs/>
          <w:color w:val="000000"/>
          <w:lang w:val="en-GB"/>
        </w:rPr>
        <w:t>0</w:t>
      </w:r>
      <w:r w:rsidRPr="00D8117E">
        <w:rPr>
          <w:rFonts w:asciiTheme="majorHAnsi" w:eastAsia="Trebuchet MS" w:hAnsiTheme="majorHAnsi" w:cstheme="majorHAnsi"/>
          <w:b/>
          <w:bCs/>
          <w:color w:val="000000"/>
          <w:lang w:val="en-GB"/>
        </w:rPr>
        <w:t xml:space="preserve">: </w:t>
      </w:r>
      <w:r w:rsidR="00294BB3" w:rsidRPr="00D8117E">
        <w:rPr>
          <w:rFonts w:asciiTheme="majorHAnsi" w:eastAsia="Trebuchet MS" w:hAnsiTheme="majorHAnsi" w:cstheme="majorHAnsi"/>
          <w:b/>
          <w:bCs/>
          <w:color w:val="000000"/>
          <w:lang w:val="en-GB"/>
        </w:rPr>
        <w:t xml:space="preserve">FIT1055 </w:t>
      </w:r>
      <w:r w:rsidR="0082377E" w:rsidRPr="00D8117E">
        <w:rPr>
          <w:rFonts w:asciiTheme="majorHAnsi" w:eastAsia="Trebuchet MS" w:hAnsiTheme="majorHAnsi" w:cstheme="majorHAnsi"/>
          <w:b/>
          <w:bCs/>
          <w:color w:val="000000"/>
          <w:lang w:val="en-GB"/>
        </w:rPr>
        <w:t>Prototyping</w:t>
      </w:r>
    </w:p>
    <w:p w14:paraId="4FD91341" w14:textId="77777777" w:rsidR="000F5A70" w:rsidRPr="00D8117E" w:rsidRDefault="000F5A70" w:rsidP="000F5A70">
      <w:pPr>
        <w:spacing w:after="0" w:line="240" w:lineRule="auto"/>
        <w:rPr>
          <w:rFonts w:asciiTheme="majorHAnsi" w:eastAsia="Trebuchet MS" w:hAnsiTheme="majorHAnsi" w:cstheme="majorHAnsi"/>
          <w:color w:val="000000"/>
          <w:lang w:val="en-GB"/>
        </w:rPr>
      </w:pPr>
    </w:p>
    <w:p w14:paraId="55C47D07" w14:textId="77777777" w:rsidR="000F5A70" w:rsidRPr="00D8117E" w:rsidRDefault="000F5A70" w:rsidP="000F5A70">
      <w:pPr>
        <w:spacing w:after="0" w:line="240" w:lineRule="auto"/>
        <w:rPr>
          <w:rFonts w:asciiTheme="majorHAnsi" w:eastAsia="Trebuchet MS" w:hAnsiTheme="majorHAnsi" w:cstheme="majorHAnsi"/>
          <w:b/>
          <w:bCs/>
          <w:color w:val="000000"/>
          <w:lang w:val="en-GB"/>
        </w:rPr>
      </w:pPr>
      <w:r w:rsidRPr="00D8117E">
        <w:rPr>
          <w:rFonts w:asciiTheme="majorHAnsi" w:eastAsia="Trebuchet MS" w:hAnsiTheme="majorHAnsi" w:cstheme="majorHAnsi"/>
          <w:b/>
          <w:bCs/>
          <w:color w:val="000000"/>
          <w:lang w:val="en-GB"/>
        </w:rPr>
        <w:t>OVERVIEW</w:t>
      </w:r>
    </w:p>
    <w:p w14:paraId="6DFD5C44" w14:textId="77777777" w:rsidR="000F5A70" w:rsidRPr="00D8117E" w:rsidRDefault="000F5A70" w:rsidP="000F5A70">
      <w:pPr>
        <w:spacing w:after="0" w:line="240" w:lineRule="auto"/>
        <w:rPr>
          <w:rFonts w:asciiTheme="majorHAnsi" w:eastAsia="Trebuchet MS" w:hAnsiTheme="majorHAnsi" w:cstheme="majorHAnsi"/>
          <w:b/>
          <w:bCs/>
          <w:color w:val="000000"/>
          <w:lang w:val="en-GB"/>
        </w:rPr>
      </w:pPr>
    </w:p>
    <w:p w14:paraId="2BC99E08" w14:textId="36A9FE23" w:rsidR="001D686C" w:rsidRPr="00D8117E" w:rsidRDefault="000F5A70" w:rsidP="001D686C">
      <w:pPr>
        <w:spacing w:after="0" w:line="240" w:lineRule="auto"/>
        <w:rPr>
          <w:rFonts w:asciiTheme="majorHAnsi" w:eastAsia="Trebuchet MS" w:hAnsiTheme="majorHAnsi" w:cstheme="majorHAnsi"/>
          <w:bCs/>
          <w:color w:val="000000"/>
          <w:lang w:val="en-GB"/>
        </w:rPr>
      </w:pPr>
      <w:r w:rsidRPr="00D8117E">
        <w:rPr>
          <w:rFonts w:asciiTheme="majorHAnsi" w:eastAsia="Trebuchet MS" w:hAnsiTheme="majorHAnsi" w:cstheme="majorHAnsi"/>
          <w:bCs/>
          <w:color w:val="000000"/>
          <w:lang w:val="en-GB"/>
        </w:rPr>
        <w:t>This session is designed to p</w:t>
      </w:r>
      <w:r w:rsidR="002A658F" w:rsidRPr="00D8117E">
        <w:rPr>
          <w:rFonts w:asciiTheme="majorHAnsi" w:eastAsia="Trebuchet MS" w:hAnsiTheme="majorHAnsi" w:cstheme="majorHAnsi"/>
          <w:bCs/>
          <w:color w:val="000000"/>
          <w:lang w:val="en-GB"/>
        </w:rPr>
        <w:t xml:space="preserve">rovide you </w:t>
      </w:r>
      <w:r w:rsidR="0082377E" w:rsidRPr="00D8117E">
        <w:rPr>
          <w:rFonts w:asciiTheme="majorHAnsi" w:eastAsia="Trebuchet MS" w:hAnsiTheme="majorHAnsi" w:cstheme="majorHAnsi"/>
          <w:bCs/>
          <w:color w:val="000000"/>
          <w:lang w:val="en-GB"/>
        </w:rPr>
        <w:t>with hands-on learning on how to run your own prototyping workshop.</w:t>
      </w:r>
    </w:p>
    <w:p w14:paraId="2FE52684" w14:textId="17936464" w:rsidR="001053AA" w:rsidRPr="00D8117E" w:rsidRDefault="001053AA" w:rsidP="001D686C">
      <w:pPr>
        <w:spacing w:after="0" w:line="240" w:lineRule="auto"/>
        <w:rPr>
          <w:rFonts w:asciiTheme="majorHAnsi" w:eastAsia="Trebuchet MS" w:hAnsiTheme="majorHAnsi" w:cstheme="majorHAnsi"/>
          <w:bCs/>
          <w:color w:val="000000"/>
          <w:lang w:val="en-GB"/>
        </w:rPr>
      </w:pPr>
    </w:p>
    <w:p w14:paraId="0C7F084E" w14:textId="77777777" w:rsidR="001053AA" w:rsidRPr="00D8117E" w:rsidRDefault="001053AA" w:rsidP="001D686C">
      <w:pPr>
        <w:spacing w:after="0" w:line="240" w:lineRule="auto"/>
        <w:rPr>
          <w:rFonts w:asciiTheme="majorHAnsi" w:eastAsia="Trebuchet MS" w:hAnsiTheme="majorHAnsi" w:cstheme="majorHAnsi"/>
          <w:bCs/>
          <w:color w:val="000000"/>
          <w:lang w:val="en-GB"/>
        </w:rPr>
      </w:pPr>
    </w:p>
    <w:p w14:paraId="2BB9060E" w14:textId="77777777" w:rsidR="000F5A70" w:rsidRPr="00D8117E" w:rsidRDefault="000F5A70" w:rsidP="000F5A70">
      <w:pPr>
        <w:spacing w:after="0" w:line="240" w:lineRule="auto"/>
        <w:rPr>
          <w:rFonts w:asciiTheme="majorHAnsi" w:eastAsia="Trebuchet MS" w:hAnsiTheme="majorHAnsi" w:cstheme="majorHAnsi"/>
          <w:b/>
          <w:bCs/>
          <w:color w:val="000000"/>
          <w:lang w:val="en-GB"/>
        </w:rPr>
      </w:pPr>
      <w:r w:rsidRPr="00D8117E">
        <w:rPr>
          <w:rFonts w:asciiTheme="majorHAnsi" w:eastAsia="Trebuchet MS" w:hAnsiTheme="majorHAnsi" w:cstheme="majorHAnsi"/>
          <w:b/>
          <w:bCs/>
          <w:color w:val="000000"/>
          <w:lang w:val="en-GB"/>
        </w:rPr>
        <w:t>OBJECTIVES</w:t>
      </w:r>
    </w:p>
    <w:p w14:paraId="742A032D" w14:textId="77777777" w:rsidR="000F5A70" w:rsidRPr="00D8117E" w:rsidRDefault="000F5A70" w:rsidP="000F5A70">
      <w:pPr>
        <w:spacing w:after="0" w:line="240" w:lineRule="auto"/>
        <w:rPr>
          <w:rFonts w:asciiTheme="majorHAnsi" w:eastAsia="Trebuchet MS" w:hAnsiTheme="majorHAnsi" w:cstheme="majorHAnsi"/>
          <w:b/>
          <w:bCs/>
          <w:color w:val="000000"/>
          <w:lang w:val="en-GB"/>
        </w:rPr>
      </w:pPr>
    </w:p>
    <w:p w14:paraId="0AC8C91E" w14:textId="77777777" w:rsidR="000F5A70" w:rsidRPr="00D8117E" w:rsidRDefault="000F5A70" w:rsidP="001D686C">
      <w:pPr>
        <w:spacing w:after="0" w:line="240" w:lineRule="auto"/>
        <w:rPr>
          <w:rFonts w:asciiTheme="majorHAnsi" w:eastAsia="Trebuchet MS" w:hAnsiTheme="majorHAnsi" w:cstheme="majorHAnsi"/>
          <w:color w:val="000000"/>
          <w:lang w:val="en-GB"/>
        </w:rPr>
      </w:pPr>
      <w:r w:rsidRPr="00D8117E">
        <w:rPr>
          <w:rFonts w:asciiTheme="majorHAnsi" w:eastAsia="Trebuchet MS" w:hAnsiTheme="majorHAnsi" w:cstheme="majorHAnsi"/>
          <w:color w:val="000000"/>
          <w:lang w:val="en-GB"/>
        </w:rPr>
        <w:t xml:space="preserve">By the end of this session, </w:t>
      </w:r>
      <w:r w:rsidR="001D686C" w:rsidRPr="00D8117E">
        <w:rPr>
          <w:rFonts w:asciiTheme="majorHAnsi" w:eastAsia="Trebuchet MS" w:hAnsiTheme="majorHAnsi" w:cstheme="majorHAnsi"/>
          <w:color w:val="000000"/>
          <w:lang w:val="en-GB"/>
        </w:rPr>
        <w:t xml:space="preserve">you </w:t>
      </w:r>
      <w:r w:rsidRPr="00D8117E">
        <w:rPr>
          <w:rFonts w:asciiTheme="majorHAnsi" w:eastAsia="Trebuchet MS" w:hAnsiTheme="majorHAnsi" w:cstheme="majorHAnsi"/>
          <w:color w:val="000000"/>
          <w:lang w:val="en-GB"/>
        </w:rPr>
        <w:t xml:space="preserve">will be able to: </w:t>
      </w:r>
    </w:p>
    <w:p w14:paraId="53D82970" w14:textId="77777777" w:rsidR="001D686C" w:rsidRPr="00D8117E" w:rsidRDefault="001D686C" w:rsidP="000F5A70">
      <w:pPr>
        <w:spacing w:after="0" w:line="240" w:lineRule="auto"/>
        <w:rPr>
          <w:rFonts w:asciiTheme="majorHAnsi" w:eastAsia="Trebuchet MS" w:hAnsiTheme="majorHAnsi" w:cstheme="majorHAnsi"/>
          <w:color w:val="000000"/>
          <w:lang w:val="en-GB"/>
        </w:rPr>
      </w:pPr>
    </w:p>
    <w:p w14:paraId="26BA879A" w14:textId="000E3C31" w:rsidR="000F5A70" w:rsidRPr="00D8117E" w:rsidRDefault="0082377E" w:rsidP="00967B8B">
      <w:pPr>
        <w:numPr>
          <w:ilvl w:val="0"/>
          <w:numId w:val="21"/>
        </w:numPr>
        <w:spacing w:after="0" w:line="240" w:lineRule="auto"/>
        <w:rPr>
          <w:rFonts w:asciiTheme="majorHAnsi" w:eastAsia="Trebuchet MS" w:hAnsiTheme="majorHAnsi" w:cstheme="majorHAnsi"/>
          <w:color w:val="000000"/>
          <w:lang w:val="en-GB"/>
        </w:rPr>
      </w:pPr>
      <w:r w:rsidRPr="00D8117E">
        <w:rPr>
          <w:rFonts w:asciiTheme="majorHAnsi" w:eastAsia="Trebuchet MS" w:hAnsiTheme="majorHAnsi" w:cstheme="majorHAnsi"/>
          <w:color w:val="000000"/>
          <w:lang w:val="en-GB"/>
        </w:rPr>
        <w:t>Run your own prototyping workshop</w:t>
      </w:r>
    </w:p>
    <w:p w14:paraId="601E4ECB" w14:textId="2C8312FC" w:rsidR="00974415" w:rsidRPr="00D8117E" w:rsidRDefault="0082377E" w:rsidP="00967B8B">
      <w:pPr>
        <w:numPr>
          <w:ilvl w:val="0"/>
          <w:numId w:val="21"/>
        </w:numPr>
        <w:spacing w:after="0" w:line="240" w:lineRule="auto"/>
        <w:rPr>
          <w:rFonts w:asciiTheme="majorHAnsi" w:eastAsia="Trebuchet MS" w:hAnsiTheme="majorHAnsi" w:cstheme="majorHAnsi"/>
          <w:color w:val="000000"/>
          <w:lang w:val="en-GB"/>
        </w:rPr>
      </w:pPr>
      <w:r w:rsidRPr="00D8117E">
        <w:rPr>
          <w:rFonts w:asciiTheme="majorHAnsi" w:eastAsia="Trebuchet MS" w:hAnsiTheme="majorHAnsi" w:cstheme="majorHAnsi"/>
          <w:color w:val="000000"/>
          <w:lang w:val="en-GB"/>
        </w:rPr>
        <w:t>Comprehend how to turn your solution into a prototype</w:t>
      </w:r>
    </w:p>
    <w:p w14:paraId="2E251C48" w14:textId="11E737FB" w:rsidR="001D686C" w:rsidRPr="00D8117E" w:rsidRDefault="001D686C" w:rsidP="009E7525">
      <w:pPr>
        <w:spacing w:after="0" w:line="240" w:lineRule="auto"/>
        <w:ind w:left="360"/>
        <w:rPr>
          <w:rFonts w:asciiTheme="majorHAnsi" w:eastAsia="Trebuchet MS" w:hAnsiTheme="majorHAnsi" w:cstheme="majorHAnsi"/>
          <w:color w:val="000000"/>
          <w:lang w:val="en-GB"/>
        </w:rPr>
      </w:pPr>
    </w:p>
    <w:p w14:paraId="60BAD3E4" w14:textId="77777777" w:rsidR="001D686C" w:rsidRPr="00D8117E" w:rsidRDefault="001D686C" w:rsidP="001D686C">
      <w:pPr>
        <w:spacing w:after="0" w:line="240" w:lineRule="auto"/>
        <w:rPr>
          <w:rFonts w:asciiTheme="majorHAnsi" w:eastAsia="Trebuchet MS" w:hAnsiTheme="majorHAnsi" w:cstheme="majorHAnsi"/>
          <w:b/>
          <w:bCs/>
          <w:color w:val="000000"/>
          <w:lang w:val="en-GB"/>
        </w:rPr>
      </w:pPr>
      <w:r w:rsidRPr="00D8117E">
        <w:rPr>
          <w:rFonts w:asciiTheme="majorHAnsi" w:eastAsia="Trebuchet MS" w:hAnsiTheme="majorHAnsi" w:cstheme="majorHAnsi"/>
          <w:b/>
          <w:bCs/>
          <w:color w:val="000000"/>
          <w:lang w:val="en-GB"/>
        </w:rPr>
        <w:t>INSTRUCTIONS</w:t>
      </w:r>
    </w:p>
    <w:p w14:paraId="7A5FB495" w14:textId="77777777" w:rsidR="001D686C" w:rsidRPr="00D8117E" w:rsidRDefault="001D686C" w:rsidP="001D686C">
      <w:pPr>
        <w:spacing w:after="0" w:line="240" w:lineRule="auto"/>
        <w:rPr>
          <w:rFonts w:asciiTheme="majorHAnsi" w:eastAsia="Trebuchet MS" w:hAnsiTheme="majorHAnsi" w:cstheme="majorHAnsi"/>
          <w:color w:val="000000"/>
          <w:lang w:val="en-GB"/>
        </w:rPr>
      </w:pPr>
    </w:p>
    <w:p w14:paraId="37252F69" w14:textId="52E22F40" w:rsidR="00C20151" w:rsidRPr="00D8117E" w:rsidRDefault="004C6DF6" w:rsidP="0082377E">
      <w:pPr>
        <w:pStyle w:val="ListParagraph"/>
        <w:numPr>
          <w:ilvl w:val="0"/>
          <w:numId w:val="12"/>
        </w:numPr>
        <w:spacing w:after="0" w:line="240" w:lineRule="auto"/>
        <w:rPr>
          <w:rFonts w:asciiTheme="majorHAnsi" w:eastAsia="Trebuchet MS" w:hAnsiTheme="majorHAnsi" w:cstheme="majorHAnsi"/>
          <w:color w:val="000000"/>
          <w:lang w:val="en-GB"/>
        </w:rPr>
      </w:pPr>
      <w:r w:rsidRPr="00D8117E">
        <w:rPr>
          <w:rFonts w:asciiTheme="majorHAnsi" w:eastAsia="Trebuchet MS" w:hAnsiTheme="majorHAnsi" w:cstheme="majorHAnsi"/>
          <w:color w:val="000000"/>
          <w:lang w:val="en-GB"/>
        </w:rPr>
        <w:t xml:space="preserve">You need to </w:t>
      </w:r>
      <w:r w:rsidR="00D76C99" w:rsidRPr="00D8117E">
        <w:rPr>
          <w:rFonts w:asciiTheme="majorHAnsi" w:eastAsia="Trebuchet MS" w:hAnsiTheme="majorHAnsi" w:cstheme="majorHAnsi"/>
          <w:color w:val="000000"/>
          <w:lang w:val="en-GB"/>
        </w:rPr>
        <w:t>follow all steps in the activity</w:t>
      </w:r>
      <w:r w:rsidR="001053AA" w:rsidRPr="00D8117E">
        <w:rPr>
          <w:rFonts w:asciiTheme="majorHAnsi" w:eastAsia="Trebuchet MS" w:hAnsiTheme="majorHAnsi" w:cstheme="majorHAnsi"/>
          <w:color w:val="000000"/>
          <w:lang w:val="en-GB"/>
        </w:rPr>
        <w:t xml:space="preserve"> and do this in your group</w:t>
      </w:r>
    </w:p>
    <w:p w14:paraId="7709EE4F" w14:textId="69162EB7" w:rsidR="0081210A" w:rsidRPr="00D8117E" w:rsidRDefault="0081210A" w:rsidP="0082377E">
      <w:pPr>
        <w:spacing w:after="0" w:line="240" w:lineRule="auto"/>
        <w:rPr>
          <w:rFonts w:asciiTheme="majorHAnsi" w:eastAsia="Trebuchet MS" w:hAnsiTheme="majorHAnsi" w:cstheme="majorHAnsi"/>
          <w:color w:val="000000"/>
          <w:lang w:val="en-GB"/>
        </w:rPr>
      </w:pPr>
    </w:p>
    <w:p w14:paraId="02023604" w14:textId="77777777" w:rsidR="00C20151" w:rsidRPr="00D8117E" w:rsidRDefault="00C20151" w:rsidP="00C20151">
      <w:pPr>
        <w:spacing w:after="0" w:line="240" w:lineRule="auto"/>
        <w:rPr>
          <w:rFonts w:asciiTheme="majorHAnsi" w:eastAsia="Trebuchet MS" w:hAnsiTheme="majorHAnsi" w:cstheme="majorHAnsi"/>
          <w:color w:val="000000"/>
          <w:lang w:val="en-GB"/>
        </w:rPr>
      </w:pPr>
    </w:p>
    <w:p w14:paraId="5C6BC91A" w14:textId="77777777" w:rsidR="00635D4C" w:rsidRPr="00D8117E" w:rsidRDefault="00635D4C" w:rsidP="00635D4C">
      <w:pPr>
        <w:spacing w:after="0" w:line="240" w:lineRule="auto"/>
        <w:rPr>
          <w:rFonts w:asciiTheme="majorHAnsi" w:eastAsia="Trebuchet MS" w:hAnsiTheme="majorHAnsi" w:cstheme="majorHAnsi"/>
          <w:color w:val="000000"/>
          <w:lang w:val="en-GB"/>
        </w:rPr>
      </w:pPr>
    </w:p>
    <w:p w14:paraId="0BC2FCB3" w14:textId="77777777" w:rsidR="000F5A70" w:rsidRPr="00D8117E" w:rsidRDefault="000F5A70" w:rsidP="000F5A70">
      <w:pPr>
        <w:spacing w:after="0" w:line="240" w:lineRule="auto"/>
        <w:rPr>
          <w:rFonts w:asciiTheme="majorHAnsi" w:hAnsiTheme="majorHAnsi" w:cstheme="majorHAnsi"/>
          <w:b/>
          <w:bCs/>
          <w:lang w:val="en-GB"/>
        </w:rPr>
      </w:pPr>
      <w:r w:rsidRPr="00D8117E">
        <w:rPr>
          <w:rFonts w:asciiTheme="majorHAnsi" w:hAnsiTheme="majorHAnsi" w:cstheme="majorHAnsi"/>
          <w:b/>
          <w:bCs/>
          <w:lang w:val="en-GB"/>
        </w:rPr>
        <w:br w:type="page"/>
      </w:r>
    </w:p>
    <w:p w14:paraId="5265247C" w14:textId="2D009D98" w:rsidR="000F5A70" w:rsidRPr="00D8117E" w:rsidRDefault="0082377E" w:rsidP="000F5A70">
      <w:pPr>
        <w:pStyle w:val="Heading2"/>
        <w:spacing w:before="0"/>
        <w:rPr>
          <w:rFonts w:cstheme="majorHAnsi"/>
          <w:sz w:val="22"/>
          <w:szCs w:val="22"/>
          <w:lang w:val="en-GB"/>
        </w:rPr>
      </w:pPr>
      <w:r w:rsidRPr="00D8117E">
        <w:rPr>
          <w:rFonts w:cstheme="majorHAnsi"/>
          <w:sz w:val="22"/>
          <w:szCs w:val="22"/>
          <w:lang w:val="en-GB"/>
        </w:rPr>
        <w:lastRenderedPageBreak/>
        <w:t>Prototyping your solution</w:t>
      </w:r>
    </w:p>
    <w:p w14:paraId="0AD36CE6" w14:textId="1EA767E4" w:rsidR="0081210A" w:rsidRPr="00D8117E" w:rsidRDefault="0081210A" w:rsidP="0081210A">
      <w:pPr>
        <w:pStyle w:val="NormalWeb"/>
        <w:spacing w:before="0" w:beforeAutospacing="0" w:after="0" w:afterAutospacing="0"/>
        <w:textAlignment w:val="baseline"/>
        <w:rPr>
          <w:rFonts w:asciiTheme="majorHAnsi" w:hAnsiTheme="majorHAnsi" w:cstheme="majorHAnsi"/>
          <w:color w:val="333333"/>
          <w:sz w:val="22"/>
          <w:szCs w:val="22"/>
        </w:rPr>
      </w:pPr>
    </w:p>
    <w:p w14:paraId="7B2D854F" w14:textId="5EC35F5A" w:rsidR="002833C3" w:rsidRPr="00D8117E" w:rsidRDefault="0082377E" w:rsidP="002833C3">
      <w:pPr>
        <w:pStyle w:val="NormalWeb"/>
        <w:spacing w:before="0" w:beforeAutospacing="0" w:after="0" w:afterAutospacing="0"/>
        <w:textAlignment w:val="baseline"/>
        <w:rPr>
          <w:rFonts w:asciiTheme="majorHAnsi" w:hAnsiTheme="majorHAnsi" w:cstheme="majorHAnsi"/>
          <w:color w:val="333333"/>
          <w:sz w:val="22"/>
          <w:szCs w:val="22"/>
        </w:rPr>
      </w:pPr>
      <w:r w:rsidRPr="00D8117E">
        <w:rPr>
          <w:rFonts w:asciiTheme="majorHAnsi" w:hAnsiTheme="majorHAnsi" w:cstheme="majorHAnsi"/>
          <w:color w:val="333333"/>
          <w:sz w:val="22"/>
          <w:szCs w:val="22"/>
        </w:rPr>
        <w:t>By now each group would have a proposed solution as an outcome of your Assignment 2a. In this tutorial, you will learn how to conduct your own prototyping workshop to transform your solution into a prototype.</w:t>
      </w:r>
    </w:p>
    <w:p w14:paraId="2F94ECF7" w14:textId="7F538F13" w:rsidR="0082377E" w:rsidRPr="00D8117E" w:rsidRDefault="0082377E" w:rsidP="002833C3">
      <w:pPr>
        <w:pStyle w:val="NormalWeb"/>
        <w:spacing w:before="0" w:beforeAutospacing="0" w:after="0" w:afterAutospacing="0"/>
        <w:textAlignment w:val="baseline"/>
        <w:rPr>
          <w:rFonts w:asciiTheme="majorHAnsi" w:hAnsiTheme="majorHAnsi" w:cstheme="majorHAnsi"/>
          <w:color w:val="333333"/>
          <w:sz w:val="22"/>
          <w:szCs w:val="22"/>
        </w:rPr>
      </w:pPr>
    </w:p>
    <w:p w14:paraId="43A4D9D1" w14:textId="4BEB2FA6" w:rsidR="0082377E" w:rsidRPr="00D8117E" w:rsidRDefault="0082377E" w:rsidP="002833C3">
      <w:pPr>
        <w:pStyle w:val="NormalWeb"/>
        <w:spacing w:before="0" w:beforeAutospacing="0" w:after="0" w:afterAutospacing="0"/>
        <w:textAlignment w:val="baseline"/>
        <w:rPr>
          <w:rFonts w:asciiTheme="majorHAnsi" w:hAnsiTheme="majorHAnsi" w:cstheme="majorHAnsi"/>
          <w:color w:val="333333"/>
          <w:sz w:val="22"/>
          <w:szCs w:val="22"/>
        </w:rPr>
      </w:pPr>
      <w:r w:rsidRPr="00D8117E">
        <w:rPr>
          <w:rFonts w:asciiTheme="majorHAnsi" w:hAnsiTheme="majorHAnsi" w:cstheme="majorHAnsi"/>
          <w:color w:val="333333"/>
          <w:sz w:val="22"/>
          <w:szCs w:val="22"/>
        </w:rPr>
        <w:t>This tutorial is important as it will help you to deliver Assignment 2b, which is to develop a prototype based on your proposed solution.</w:t>
      </w:r>
    </w:p>
    <w:p w14:paraId="188FCE6C" w14:textId="5FEEB3EA" w:rsidR="0082377E" w:rsidRPr="00D8117E" w:rsidRDefault="0082377E" w:rsidP="002833C3">
      <w:pPr>
        <w:pStyle w:val="NormalWeb"/>
        <w:spacing w:before="0" w:beforeAutospacing="0" w:after="0" w:afterAutospacing="0"/>
        <w:textAlignment w:val="baseline"/>
        <w:rPr>
          <w:rFonts w:asciiTheme="majorHAnsi" w:hAnsiTheme="majorHAnsi" w:cstheme="majorHAnsi"/>
          <w:color w:val="333333"/>
          <w:sz w:val="22"/>
          <w:szCs w:val="22"/>
        </w:rPr>
      </w:pPr>
    </w:p>
    <w:p w14:paraId="6378F810" w14:textId="48E379C1" w:rsidR="0082377E" w:rsidRPr="00D8117E" w:rsidRDefault="0082377E" w:rsidP="002833C3">
      <w:pPr>
        <w:pStyle w:val="NormalWeb"/>
        <w:spacing w:before="0" w:beforeAutospacing="0" w:after="0" w:afterAutospacing="0"/>
        <w:textAlignment w:val="baseline"/>
        <w:rPr>
          <w:rFonts w:asciiTheme="majorHAnsi" w:hAnsiTheme="majorHAnsi" w:cstheme="majorHAnsi"/>
          <w:b/>
          <w:bCs/>
          <w:color w:val="333333"/>
          <w:sz w:val="22"/>
          <w:szCs w:val="22"/>
        </w:rPr>
      </w:pPr>
      <w:r w:rsidRPr="00D8117E">
        <w:rPr>
          <w:rFonts w:asciiTheme="majorHAnsi" w:hAnsiTheme="majorHAnsi" w:cstheme="majorHAnsi"/>
          <w:color w:val="333333"/>
          <w:sz w:val="22"/>
          <w:szCs w:val="22"/>
        </w:rPr>
        <w:t xml:space="preserve">We encourage you to use this tutorial time for your team to start thinking about which prototype method and </w:t>
      </w:r>
      <w:r w:rsidR="003243A3" w:rsidRPr="00D8117E">
        <w:rPr>
          <w:rFonts w:asciiTheme="majorHAnsi" w:hAnsiTheme="majorHAnsi" w:cstheme="majorHAnsi"/>
          <w:color w:val="333333"/>
          <w:sz w:val="22"/>
          <w:szCs w:val="22"/>
        </w:rPr>
        <w:t>learning how</w:t>
      </w:r>
      <w:r w:rsidRPr="00D8117E">
        <w:rPr>
          <w:rFonts w:asciiTheme="majorHAnsi" w:hAnsiTheme="majorHAnsi" w:cstheme="majorHAnsi"/>
          <w:color w:val="333333"/>
          <w:sz w:val="22"/>
          <w:szCs w:val="22"/>
        </w:rPr>
        <w:t xml:space="preserve"> to prototype your solution.</w:t>
      </w:r>
    </w:p>
    <w:p w14:paraId="05751973" w14:textId="77777777" w:rsidR="002833C3" w:rsidRPr="00D8117E" w:rsidRDefault="002833C3" w:rsidP="00871EEF">
      <w:pPr>
        <w:spacing w:after="0" w:line="240" w:lineRule="auto"/>
        <w:rPr>
          <w:rFonts w:asciiTheme="majorHAnsi" w:eastAsia="Tahoma" w:hAnsiTheme="majorHAnsi" w:cstheme="majorHAnsi"/>
          <w:b/>
          <w:color w:val="000000"/>
        </w:rPr>
      </w:pPr>
    </w:p>
    <w:p w14:paraId="2FCFF567" w14:textId="2D6B7205" w:rsidR="008405A5" w:rsidRPr="00D2686B" w:rsidRDefault="00805B21" w:rsidP="00805B21">
      <w:pPr>
        <w:rPr>
          <w:rFonts w:asciiTheme="majorHAnsi" w:hAnsiTheme="majorHAnsi" w:cstheme="majorHAnsi"/>
          <w:b/>
          <w:bCs/>
        </w:rPr>
      </w:pPr>
      <w:r w:rsidRPr="00D2686B">
        <w:rPr>
          <w:rFonts w:asciiTheme="majorHAnsi" w:hAnsiTheme="majorHAnsi" w:cstheme="majorHAnsi"/>
          <w:b/>
          <w:bCs/>
        </w:rPr>
        <w:t>Prototyping your solution</w:t>
      </w:r>
      <w:bookmarkStart w:id="1" w:name="_Hlk108006468"/>
    </w:p>
    <w:p w14:paraId="6F501932" w14:textId="7EC26DBB" w:rsidR="008405A5" w:rsidRPr="00D8117E" w:rsidRDefault="008405A5" w:rsidP="008405A5">
      <w:pPr>
        <w:rPr>
          <w:rFonts w:asciiTheme="majorHAnsi" w:hAnsiTheme="majorHAnsi" w:cstheme="majorHAnsi"/>
          <w:lang w:val="en-MY" w:eastAsia="en-MY"/>
        </w:rPr>
      </w:pPr>
      <w:r w:rsidRPr="00D8117E">
        <w:rPr>
          <w:rFonts w:asciiTheme="majorHAnsi" w:hAnsiTheme="majorHAnsi" w:cstheme="majorHAnsi"/>
          <w:lang w:val="en-MY" w:eastAsia="en-MY"/>
        </w:rPr>
        <w:t>When you are including humans in the loop of your system design</w:t>
      </w:r>
      <w:r w:rsidR="003329DE" w:rsidRPr="00D8117E">
        <w:rPr>
          <w:rFonts w:asciiTheme="majorHAnsi" w:hAnsiTheme="majorHAnsi" w:cstheme="majorHAnsi"/>
          <w:lang w:val="en-MY" w:eastAsia="en-MY"/>
        </w:rPr>
        <w:t>,</w:t>
      </w:r>
      <w:r w:rsidRPr="00D8117E">
        <w:rPr>
          <w:rFonts w:asciiTheme="majorHAnsi" w:hAnsiTheme="majorHAnsi" w:cstheme="majorHAnsi"/>
          <w:lang w:val="en-MY" w:eastAsia="en-MY"/>
        </w:rPr>
        <w:t xml:space="preserve"> we therefore must involve users in how we develop our system. Their feedback is most important in order for us </w:t>
      </w:r>
      <w:r w:rsidR="003329DE" w:rsidRPr="00D8117E">
        <w:rPr>
          <w:rFonts w:asciiTheme="majorHAnsi" w:hAnsiTheme="majorHAnsi" w:cstheme="majorHAnsi"/>
          <w:lang w:val="en-MY" w:eastAsia="en-MY"/>
        </w:rPr>
        <w:t xml:space="preserve">to </w:t>
      </w:r>
      <w:r w:rsidRPr="00D8117E">
        <w:rPr>
          <w:rFonts w:asciiTheme="majorHAnsi" w:hAnsiTheme="majorHAnsi" w:cstheme="majorHAnsi"/>
          <w:lang w:val="en-MY" w:eastAsia="en-MY"/>
        </w:rPr>
        <w:t>create a system that includes the user in the loop.</w:t>
      </w:r>
    </w:p>
    <w:p w14:paraId="02FA078F" w14:textId="21CFA8AB" w:rsidR="008405A5" w:rsidRPr="00D8117E" w:rsidRDefault="008405A5" w:rsidP="00805B21">
      <w:pPr>
        <w:rPr>
          <w:rFonts w:asciiTheme="majorHAnsi" w:hAnsiTheme="majorHAnsi" w:cstheme="majorHAnsi"/>
          <w:lang w:val="en-MY" w:eastAsia="en-MY"/>
        </w:rPr>
      </w:pPr>
      <w:r w:rsidRPr="00D8117E">
        <w:rPr>
          <w:rFonts w:asciiTheme="majorHAnsi" w:hAnsiTheme="majorHAnsi" w:cstheme="majorHAnsi"/>
          <w:lang w:val="en-MY" w:eastAsia="en-MY"/>
        </w:rPr>
        <w:t>The user must be able to visualize what the system can do and interact with dummy data and the designer (the computing professional) must then further deliberate and ideate to improve it. So,</w:t>
      </w:r>
      <w:r w:rsidR="00D2686B">
        <w:rPr>
          <w:rFonts w:asciiTheme="majorHAnsi" w:hAnsiTheme="majorHAnsi" w:cstheme="majorHAnsi"/>
          <w:lang w:val="en-MY" w:eastAsia="en-MY"/>
        </w:rPr>
        <w:t xml:space="preserve"> to build a product/</w:t>
      </w:r>
      <w:r w:rsidRPr="00D8117E">
        <w:rPr>
          <w:rFonts w:asciiTheme="majorHAnsi" w:hAnsiTheme="majorHAnsi" w:cstheme="majorHAnsi"/>
          <w:lang w:val="en-MY" w:eastAsia="en-MY"/>
        </w:rPr>
        <w:t>system is always an iterative and continuous process. You may find yourself then doing further research to refine the problem and principles used.</w:t>
      </w:r>
    </w:p>
    <w:p w14:paraId="19568568" w14:textId="04439BC4" w:rsidR="003329DE" w:rsidRPr="00D8117E" w:rsidRDefault="003243A3" w:rsidP="00805B21">
      <w:pPr>
        <w:rPr>
          <w:rFonts w:asciiTheme="majorHAnsi" w:hAnsiTheme="majorHAnsi" w:cstheme="majorHAnsi"/>
          <w:lang w:val="en-MY" w:eastAsia="en-MY"/>
        </w:rPr>
      </w:pPr>
      <w:r w:rsidRPr="00D8117E">
        <w:rPr>
          <w:rFonts w:asciiTheme="majorHAnsi" w:hAnsiTheme="majorHAnsi" w:cstheme="majorHAnsi"/>
          <w:lang w:val="en-MY" w:eastAsia="en-MY"/>
        </w:rPr>
        <w:t>So,</w:t>
      </w:r>
      <w:r w:rsidR="003329DE" w:rsidRPr="00D8117E">
        <w:rPr>
          <w:rFonts w:asciiTheme="majorHAnsi" w:hAnsiTheme="majorHAnsi" w:cstheme="majorHAnsi"/>
          <w:lang w:val="en-MY" w:eastAsia="en-MY"/>
        </w:rPr>
        <w:t xml:space="preserve"> in this activity, you will be conducting </w:t>
      </w:r>
      <w:r w:rsidRPr="00D8117E">
        <w:rPr>
          <w:rFonts w:asciiTheme="majorHAnsi" w:hAnsiTheme="majorHAnsi" w:cstheme="majorHAnsi"/>
          <w:lang w:val="en-MY" w:eastAsia="en-MY"/>
        </w:rPr>
        <w:t>the</w:t>
      </w:r>
      <w:r w:rsidR="003329DE" w:rsidRPr="00D8117E">
        <w:rPr>
          <w:rFonts w:asciiTheme="majorHAnsi" w:hAnsiTheme="majorHAnsi" w:cstheme="majorHAnsi"/>
          <w:lang w:val="en-MY" w:eastAsia="en-MY"/>
        </w:rPr>
        <w:t xml:space="preserve"> first iteration of the prototyping activity</w:t>
      </w:r>
      <w:r w:rsidR="00D2686B">
        <w:rPr>
          <w:rFonts w:asciiTheme="majorHAnsi" w:hAnsiTheme="majorHAnsi" w:cstheme="majorHAnsi"/>
          <w:lang w:val="en-MY" w:eastAsia="en-MY"/>
        </w:rPr>
        <w:t>. You will understand why all the information you gathered in Assignment 2a is valuable for prototyping the solution.</w:t>
      </w:r>
    </w:p>
    <w:p w14:paraId="023238C1" w14:textId="3F031758" w:rsidR="009B3E33" w:rsidRDefault="006E109C" w:rsidP="00D2686B">
      <w:pPr>
        <w:spacing w:after="0" w:line="240" w:lineRule="auto"/>
        <w:rPr>
          <w:rFonts w:asciiTheme="majorHAnsi" w:eastAsia="Tahoma" w:hAnsiTheme="majorHAnsi" w:cstheme="majorHAnsi"/>
          <w:bCs/>
          <w:color w:val="000000"/>
        </w:rPr>
      </w:pPr>
      <w:r w:rsidRPr="00D8117E">
        <w:rPr>
          <w:rFonts w:asciiTheme="majorHAnsi" w:eastAsia="Tahoma" w:hAnsiTheme="majorHAnsi" w:cstheme="majorHAnsi"/>
          <w:bCs/>
          <w:color w:val="000000"/>
        </w:rPr>
        <w:t xml:space="preserve">Use the meeting agenda </w:t>
      </w:r>
      <w:r w:rsidR="007C1FF9" w:rsidRPr="00D8117E">
        <w:rPr>
          <w:rFonts w:asciiTheme="majorHAnsi" w:eastAsia="Tahoma" w:hAnsiTheme="majorHAnsi" w:cstheme="majorHAnsi"/>
          <w:bCs/>
          <w:color w:val="000000"/>
        </w:rPr>
        <w:t xml:space="preserve">in </w:t>
      </w:r>
      <w:r w:rsidR="003243A3" w:rsidRPr="00D8117E">
        <w:rPr>
          <w:rFonts w:asciiTheme="majorHAnsi" w:eastAsia="Tahoma" w:hAnsiTheme="majorHAnsi" w:cstheme="majorHAnsi"/>
          <w:bCs/>
          <w:color w:val="000000"/>
        </w:rPr>
        <w:t>conducting</w:t>
      </w:r>
      <w:r w:rsidR="007C1FF9" w:rsidRPr="00D8117E">
        <w:rPr>
          <w:rFonts w:asciiTheme="majorHAnsi" w:eastAsia="Tahoma" w:hAnsiTheme="majorHAnsi" w:cstheme="majorHAnsi"/>
          <w:bCs/>
          <w:color w:val="000000"/>
        </w:rPr>
        <w:t xml:space="preserve"> </w:t>
      </w:r>
      <w:r w:rsidR="003329DE" w:rsidRPr="00D8117E">
        <w:rPr>
          <w:rFonts w:asciiTheme="majorHAnsi" w:eastAsia="Tahoma" w:hAnsiTheme="majorHAnsi" w:cstheme="majorHAnsi"/>
          <w:bCs/>
          <w:color w:val="000000"/>
        </w:rPr>
        <w:t>your prototyping activity</w:t>
      </w:r>
      <w:r w:rsidRPr="00D8117E">
        <w:rPr>
          <w:rFonts w:asciiTheme="majorHAnsi" w:eastAsia="Tahoma" w:hAnsiTheme="majorHAnsi" w:cstheme="majorHAnsi"/>
          <w:bCs/>
          <w:color w:val="000000"/>
        </w:rPr>
        <w:t xml:space="preserve">. You should aim for </w:t>
      </w:r>
      <w:r w:rsidR="003329DE" w:rsidRPr="00D8117E">
        <w:rPr>
          <w:rFonts w:asciiTheme="majorHAnsi" w:eastAsia="Tahoma" w:hAnsiTheme="majorHAnsi" w:cstheme="majorHAnsi"/>
          <w:bCs/>
          <w:color w:val="000000"/>
        </w:rPr>
        <w:t>it</w:t>
      </w:r>
      <w:r w:rsidRPr="00D8117E">
        <w:rPr>
          <w:rFonts w:asciiTheme="majorHAnsi" w:eastAsia="Tahoma" w:hAnsiTheme="majorHAnsi" w:cstheme="majorHAnsi"/>
          <w:bCs/>
          <w:color w:val="000000"/>
        </w:rPr>
        <w:t xml:space="preserve"> to end </w:t>
      </w:r>
      <w:r w:rsidR="00D31C0A" w:rsidRPr="00D8117E">
        <w:rPr>
          <w:rFonts w:asciiTheme="majorHAnsi" w:eastAsia="Tahoma" w:hAnsiTheme="majorHAnsi" w:cstheme="majorHAnsi"/>
          <w:bCs/>
          <w:color w:val="000000"/>
        </w:rPr>
        <w:t>in 1 hour</w:t>
      </w:r>
      <w:r w:rsidRPr="00D8117E">
        <w:rPr>
          <w:rFonts w:asciiTheme="majorHAnsi" w:eastAsia="Tahoma" w:hAnsiTheme="majorHAnsi" w:cstheme="majorHAnsi"/>
          <w:bCs/>
          <w:color w:val="000000"/>
        </w:rPr>
        <w:t xml:space="preserve"> </w:t>
      </w:r>
      <w:r w:rsidR="0009470C" w:rsidRPr="00D8117E">
        <w:rPr>
          <w:rFonts w:asciiTheme="majorHAnsi" w:eastAsia="Tahoma" w:hAnsiTheme="majorHAnsi" w:cstheme="majorHAnsi"/>
          <w:bCs/>
          <w:color w:val="000000"/>
        </w:rPr>
        <w:t xml:space="preserve">and 30 minutes </w:t>
      </w:r>
      <w:r w:rsidRPr="00D8117E">
        <w:rPr>
          <w:rFonts w:asciiTheme="majorHAnsi" w:eastAsia="Tahoma" w:hAnsiTheme="majorHAnsi" w:cstheme="majorHAnsi"/>
          <w:bCs/>
          <w:color w:val="000000"/>
        </w:rPr>
        <w:t>maximum.</w:t>
      </w:r>
      <w:bookmarkEnd w:id="1"/>
    </w:p>
    <w:p w14:paraId="74A35166" w14:textId="77777777" w:rsidR="00D2686B" w:rsidRPr="00D2686B" w:rsidRDefault="00D2686B" w:rsidP="00D2686B">
      <w:pPr>
        <w:spacing w:after="0" w:line="240" w:lineRule="auto"/>
        <w:rPr>
          <w:rFonts w:asciiTheme="majorHAnsi" w:eastAsia="Tahoma" w:hAnsiTheme="majorHAnsi" w:cstheme="majorHAnsi"/>
          <w:bCs/>
          <w:color w:val="000000"/>
        </w:rPr>
      </w:pPr>
    </w:p>
    <w:p w14:paraId="39690723" w14:textId="7B5F9AA2" w:rsidR="009B3E33" w:rsidRPr="00D8117E" w:rsidRDefault="009B3E33" w:rsidP="009B3E33">
      <w:pPr>
        <w:rPr>
          <w:rFonts w:asciiTheme="majorHAnsi" w:hAnsiTheme="majorHAnsi" w:cstheme="majorHAnsi"/>
        </w:rPr>
      </w:pPr>
      <w:r w:rsidRPr="00D8117E">
        <w:rPr>
          <w:rFonts w:asciiTheme="majorHAnsi" w:hAnsiTheme="majorHAnsi" w:cstheme="majorHAnsi"/>
        </w:rPr>
        <w:t xml:space="preserve">It is important that you always keep meeting minutes </w:t>
      </w:r>
      <w:r w:rsidR="00D2686B">
        <w:rPr>
          <w:rFonts w:asciiTheme="majorHAnsi" w:hAnsiTheme="majorHAnsi" w:cstheme="majorHAnsi"/>
        </w:rPr>
        <w:t xml:space="preserve">at the end of the workshop </w:t>
      </w:r>
      <w:r w:rsidRPr="00D8117E">
        <w:rPr>
          <w:rFonts w:asciiTheme="majorHAnsi" w:hAnsiTheme="majorHAnsi" w:cstheme="majorHAnsi"/>
        </w:rPr>
        <w:t xml:space="preserve">so that whatever </w:t>
      </w:r>
      <w:r w:rsidR="003243A3" w:rsidRPr="00D8117E">
        <w:rPr>
          <w:rFonts w:asciiTheme="majorHAnsi" w:hAnsiTheme="majorHAnsi" w:cstheme="majorHAnsi"/>
        </w:rPr>
        <w:t xml:space="preserve">is </w:t>
      </w:r>
      <w:r w:rsidRPr="00D8117E">
        <w:rPr>
          <w:rFonts w:asciiTheme="majorHAnsi" w:hAnsiTheme="majorHAnsi" w:cstheme="majorHAnsi"/>
        </w:rPr>
        <w:t xml:space="preserve">important has been agreed </w:t>
      </w:r>
      <w:r w:rsidR="003243A3" w:rsidRPr="00D8117E">
        <w:rPr>
          <w:rFonts w:asciiTheme="majorHAnsi" w:hAnsiTheme="majorHAnsi" w:cstheme="majorHAnsi"/>
        </w:rPr>
        <w:t xml:space="preserve">upon </w:t>
      </w:r>
      <w:r w:rsidRPr="00D8117E">
        <w:rPr>
          <w:rFonts w:asciiTheme="majorHAnsi" w:hAnsiTheme="majorHAnsi" w:cstheme="majorHAnsi"/>
        </w:rPr>
        <w:t xml:space="preserve">and tasks delegated </w:t>
      </w:r>
      <w:r w:rsidR="003243A3" w:rsidRPr="00D8117E">
        <w:rPr>
          <w:rFonts w:asciiTheme="majorHAnsi" w:hAnsiTheme="majorHAnsi" w:cstheme="majorHAnsi"/>
        </w:rPr>
        <w:t>are</w:t>
      </w:r>
      <w:r w:rsidRPr="00D8117E">
        <w:rPr>
          <w:rFonts w:asciiTheme="majorHAnsi" w:hAnsiTheme="majorHAnsi" w:cstheme="majorHAnsi"/>
        </w:rPr>
        <w:t xml:space="preserve"> recorded and can be disseminated to each team. This way each team member is forming common ground and knows where to get information, and what they need to do and submit.</w:t>
      </w:r>
    </w:p>
    <w:p w14:paraId="00085EB1" w14:textId="273FAFDB" w:rsidR="003243A3" w:rsidRPr="00D8117E" w:rsidRDefault="003243A3" w:rsidP="003243A3">
      <w:pPr>
        <w:pStyle w:val="NormalWeb"/>
        <w:spacing w:before="240" w:beforeAutospacing="0" w:after="0" w:afterAutospacing="0"/>
        <w:rPr>
          <w:rFonts w:asciiTheme="majorHAnsi" w:hAnsiTheme="majorHAnsi" w:cstheme="majorHAnsi"/>
          <w:color w:val="2E74B5" w:themeColor="accent1" w:themeShade="BF"/>
          <w:sz w:val="22"/>
          <w:szCs w:val="22"/>
        </w:rPr>
      </w:pPr>
      <w:r w:rsidRPr="00D8117E">
        <w:rPr>
          <w:rFonts w:asciiTheme="majorHAnsi" w:hAnsiTheme="majorHAnsi" w:cstheme="majorHAnsi"/>
          <w:color w:val="2E74B5" w:themeColor="accent1" w:themeShade="BF"/>
          <w:sz w:val="22"/>
          <w:szCs w:val="22"/>
        </w:rPr>
        <w:t xml:space="preserve">Workshop </w:t>
      </w:r>
      <w:r w:rsidR="00670E2F" w:rsidRPr="00D8117E">
        <w:rPr>
          <w:rFonts w:asciiTheme="majorHAnsi" w:hAnsiTheme="majorHAnsi" w:cstheme="majorHAnsi"/>
          <w:color w:val="2E74B5" w:themeColor="accent1" w:themeShade="BF"/>
          <w:sz w:val="22"/>
          <w:szCs w:val="22"/>
        </w:rPr>
        <w:t>agenda</w:t>
      </w:r>
    </w:p>
    <w:p w14:paraId="5C2559EE" w14:textId="553538D7" w:rsidR="003243A3" w:rsidRPr="00D8117E" w:rsidRDefault="003243A3" w:rsidP="003243A3">
      <w:pPr>
        <w:pStyle w:val="NormalWeb"/>
        <w:numPr>
          <w:ilvl w:val="0"/>
          <w:numId w:val="24"/>
        </w:numPr>
        <w:spacing w:before="240" w:beforeAutospacing="0" w:after="0" w:afterAutospacing="0"/>
        <w:rPr>
          <w:rFonts w:asciiTheme="majorHAnsi" w:hAnsiTheme="majorHAnsi" w:cstheme="majorHAnsi"/>
          <w:color w:val="2E74B5" w:themeColor="accent1" w:themeShade="BF"/>
          <w:sz w:val="22"/>
          <w:szCs w:val="22"/>
        </w:rPr>
      </w:pPr>
      <w:r w:rsidRPr="00D8117E">
        <w:rPr>
          <w:rFonts w:asciiTheme="majorHAnsi" w:hAnsiTheme="majorHAnsi" w:cstheme="majorHAnsi"/>
          <w:color w:val="2E74B5" w:themeColor="accent1" w:themeShade="BF"/>
          <w:sz w:val="22"/>
          <w:szCs w:val="22"/>
        </w:rPr>
        <w:t>Before the start of the activity</w:t>
      </w:r>
    </w:p>
    <w:p w14:paraId="0F9AD644" w14:textId="4AF52F32" w:rsidR="003243A3" w:rsidRPr="00D8117E" w:rsidRDefault="00670E2F" w:rsidP="003243A3">
      <w:pPr>
        <w:pStyle w:val="NormalWeb"/>
        <w:numPr>
          <w:ilvl w:val="1"/>
          <w:numId w:val="24"/>
        </w:numPr>
        <w:spacing w:before="240" w:beforeAutospacing="0" w:after="0" w:afterAutospacing="0"/>
        <w:rPr>
          <w:rFonts w:asciiTheme="majorHAnsi" w:hAnsiTheme="majorHAnsi" w:cstheme="majorHAnsi"/>
          <w:color w:val="2E74B5" w:themeColor="accent1" w:themeShade="BF"/>
          <w:sz w:val="22"/>
          <w:szCs w:val="22"/>
        </w:rPr>
      </w:pPr>
      <w:r w:rsidRPr="00D8117E">
        <w:rPr>
          <w:rFonts w:asciiTheme="majorHAnsi" w:hAnsiTheme="majorHAnsi" w:cstheme="majorHAnsi"/>
          <w:color w:val="2E74B5" w:themeColor="accent1" w:themeShade="BF"/>
          <w:sz w:val="22"/>
          <w:szCs w:val="22"/>
        </w:rPr>
        <w:t>Present</w:t>
      </w:r>
      <w:r w:rsidR="00BC3F48" w:rsidRPr="00D8117E">
        <w:rPr>
          <w:rFonts w:asciiTheme="majorHAnsi" w:hAnsiTheme="majorHAnsi" w:cstheme="majorHAnsi"/>
          <w:color w:val="2E74B5" w:themeColor="accent1" w:themeShade="BF"/>
          <w:sz w:val="22"/>
          <w:szCs w:val="22"/>
        </w:rPr>
        <w:t xml:space="preserve"> </w:t>
      </w:r>
      <w:r w:rsidR="003243A3" w:rsidRPr="00D8117E">
        <w:rPr>
          <w:rFonts w:asciiTheme="majorHAnsi" w:hAnsiTheme="majorHAnsi" w:cstheme="majorHAnsi"/>
          <w:color w:val="2E74B5" w:themeColor="accent1" w:themeShade="BF"/>
          <w:sz w:val="22"/>
          <w:szCs w:val="22"/>
        </w:rPr>
        <w:t xml:space="preserve">the solution </w:t>
      </w:r>
      <w:r w:rsidRPr="00D8117E">
        <w:rPr>
          <w:rFonts w:asciiTheme="majorHAnsi" w:hAnsiTheme="majorHAnsi" w:cstheme="majorHAnsi"/>
          <w:color w:val="2E74B5" w:themeColor="accent1" w:themeShade="BF"/>
          <w:sz w:val="22"/>
          <w:szCs w:val="22"/>
        </w:rPr>
        <w:t>from</w:t>
      </w:r>
      <w:r w:rsidR="00BC3F48" w:rsidRPr="00D8117E">
        <w:rPr>
          <w:rFonts w:asciiTheme="majorHAnsi" w:hAnsiTheme="majorHAnsi" w:cstheme="majorHAnsi"/>
          <w:color w:val="2E74B5" w:themeColor="accent1" w:themeShade="BF"/>
          <w:sz w:val="22"/>
          <w:szCs w:val="22"/>
        </w:rPr>
        <w:t xml:space="preserve"> Assignment 2a output.</w:t>
      </w:r>
    </w:p>
    <w:p w14:paraId="5C596B26" w14:textId="26047C31" w:rsidR="003243A3" w:rsidRPr="00D8117E" w:rsidRDefault="00BC3F48" w:rsidP="003243A3">
      <w:pPr>
        <w:pStyle w:val="NormalWeb"/>
        <w:numPr>
          <w:ilvl w:val="1"/>
          <w:numId w:val="24"/>
        </w:numPr>
        <w:spacing w:before="240" w:beforeAutospacing="0" w:after="0" w:afterAutospacing="0"/>
        <w:rPr>
          <w:rFonts w:asciiTheme="majorHAnsi" w:hAnsiTheme="majorHAnsi" w:cstheme="majorHAnsi"/>
          <w:color w:val="2E74B5" w:themeColor="accent1" w:themeShade="BF"/>
          <w:sz w:val="22"/>
          <w:szCs w:val="22"/>
        </w:rPr>
      </w:pPr>
      <w:r w:rsidRPr="00D8117E">
        <w:rPr>
          <w:rFonts w:asciiTheme="majorHAnsi" w:hAnsiTheme="majorHAnsi" w:cstheme="majorHAnsi"/>
          <w:color w:val="2E74B5" w:themeColor="accent1" w:themeShade="BF"/>
          <w:sz w:val="22"/>
          <w:szCs w:val="22"/>
        </w:rPr>
        <w:t>Choose the workshop activity leader</w:t>
      </w:r>
    </w:p>
    <w:p w14:paraId="151D1BDA" w14:textId="1BB334BB" w:rsidR="00637A96" w:rsidRPr="00D8117E" w:rsidRDefault="00637A96" w:rsidP="003243A3">
      <w:pPr>
        <w:pStyle w:val="NormalWeb"/>
        <w:numPr>
          <w:ilvl w:val="1"/>
          <w:numId w:val="24"/>
        </w:numPr>
        <w:spacing w:before="240" w:beforeAutospacing="0" w:after="0" w:afterAutospacing="0"/>
        <w:rPr>
          <w:rFonts w:asciiTheme="majorHAnsi" w:hAnsiTheme="majorHAnsi" w:cstheme="majorHAnsi"/>
          <w:color w:val="2E74B5" w:themeColor="accent1" w:themeShade="BF"/>
          <w:sz w:val="22"/>
          <w:szCs w:val="22"/>
        </w:rPr>
      </w:pPr>
      <w:r w:rsidRPr="00D8117E">
        <w:rPr>
          <w:rFonts w:asciiTheme="majorHAnsi" w:hAnsiTheme="majorHAnsi" w:cstheme="majorHAnsi"/>
          <w:color w:val="2E74B5" w:themeColor="accent1" w:themeShade="BF"/>
          <w:sz w:val="22"/>
          <w:szCs w:val="22"/>
        </w:rPr>
        <w:t>Delegate tasks among members</w:t>
      </w:r>
    </w:p>
    <w:p w14:paraId="44FA9DB6" w14:textId="6E4B9E93" w:rsidR="00637A96" w:rsidRPr="00D8117E" w:rsidRDefault="00637A96" w:rsidP="00637A96">
      <w:pPr>
        <w:pStyle w:val="NormalWeb"/>
        <w:numPr>
          <w:ilvl w:val="2"/>
          <w:numId w:val="24"/>
        </w:numPr>
        <w:spacing w:before="240" w:beforeAutospacing="0" w:after="0" w:afterAutospacing="0"/>
        <w:rPr>
          <w:rFonts w:asciiTheme="majorHAnsi" w:hAnsiTheme="majorHAnsi" w:cstheme="majorHAnsi"/>
          <w:color w:val="2E74B5" w:themeColor="accent1" w:themeShade="BF"/>
          <w:sz w:val="22"/>
          <w:szCs w:val="22"/>
        </w:rPr>
      </w:pPr>
      <w:r w:rsidRPr="00D8117E">
        <w:rPr>
          <w:rFonts w:asciiTheme="majorHAnsi" w:hAnsiTheme="majorHAnsi" w:cstheme="majorHAnsi"/>
          <w:color w:val="2E74B5" w:themeColor="accent1" w:themeShade="BF"/>
          <w:sz w:val="22"/>
          <w:szCs w:val="22"/>
        </w:rPr>
        <w:t>Team member in charge of building persona</w:t>
      </w:r>
      <w:r w:rsidR="00835DD0" w:rsidRPr="00D8117E">
        <w:rPr>
          <w:rFonts w:asciiTheme="majorHAnsi" w:hAnsiTheme="majorHAnsi" w:cstheme="majorHAnsi"/>
          <w:color w:val="2E74B5" w:themeColor="accent1" w:themeShade="BF"/>
          <w:sz w:val="22"/>
          <w:szCs w:val="22"/>
        </w:rPr>
        <w:t xml:space="preserve"> and outlining a scenario to demonstrate how the solution is solving some of the problems identified from Assignment 2a.</w:t>
      </w:r>
    </w:p>
    <w:p w14:paraId="3E2BAE3E" w14:textId="1F663FB2" w:rsidR="00637A96" w:rsidRPr="00D8117E" w:rsidRDefault="00637A96" w:rsidP="00637A96">
      <w:pPr>
        <w:pStyle w:val="NormalWeb"/>
        <w:numPr>
          <w:ilvl w:val="2"/>
          <w:numId w:val="24"/>
        </w:numPr>
        <w:spacing w:before="240" w:beforeAutospacing="0" w:after="0" w:afterAutospacing="0"/>
        <w:rPr>
          <w:rFonts w:asciiTheme="majorHAnsi" w:hAnsiTheme="majorHAnsi" w:cstheme="majorHAnsi"/>
          <w:color w:val="2E74B5" w:themeColor="accent1" w:themeShade="BF"/>
          <w:sz w:val="22"/>
          <w:szCs w:val="22"/>
        </w:rPr>
      </w:pPr>
      <w:r w:rsidRPr="00D8117E">
        <w:rPr>
          <w:rFonts w:asciiTheme="majorHAnsi" w:hAnsiTheme="majorHAnsi" w:cstheme="majorHAnsi"/>
          <w:color w:val="2E74B5" w:themeColor="accent1" w:themeShade="BF"/>
          <w:sz w:val="22"/>
          <w:szCs w:val="22"/>
        </w:rPr>
        <w:t xml:space="preserve">Team member in charge of researching prototype </w:t>
      </w:r>
      <w:r w:rsidR="00D2686B">
        <w:rPr>
          <w:rFonts w:asciiTheme="majorHAnsi" w:hAnsiTheme="majorHAnsi" w:cstheme="majorHAnsi"/>
          <w:color w:val="2E74B5" w:themeColor="accent1" w:themeShade="BF"/>
          <w:sz w:val="22"/>
          <w:szCs w:val="22"/>
        </w:rPr>
        <w:t>methods and the tools to use.</w:t>
      </w:r>
    </w:p>
    <w:p w14:paraId="449F4219" w14:textId="70FE8AA6" w:rsidR="00670E2F" w:rsidRPr="00D8117E" w:rsidRDefault="00835DD0" w:rsidP="00670E2F">
      <w:pPr>
        <w:pStyle w:val="ListParagraph"/>
        <w:numPr>
          <w:ilvl w:val="0"/>
          <w:numId w:val="24"/>
        </w:numPr>
        <w:shd w:val="clear" w:color="auto" w:fill="FFFFFF"/>
        <w:spacing w:before="120" w:after="120" w:line="240" w:lineRule="auto"/>
        <w:rPr>
          <w:rFonts w:asciiTheme="majorHAnsi" w:hAnsiTheme="majorHAnsi" w:cstheme="majorHAnsi"/>
          <w:i/>
          <w:iCs/>
          <w:color w:val="555555"/>
          <w:shd w:val="clear" w:color="auto" w:fill="FFFFFF"/>
        </w:rPr>
      </w:pPr>
      <w:r w:rsidRPr="00D8117E">
        <w:rPr>
          <w:rFonts w:asciiTheme="majorHAnsi" w:eastAsia="Times New Roman" w:hAnsiTheme="majorHAnsi" w:cstheme="majorHAnsi"/>
          <w:color w:val="2E74B5" w:themeColor="accent1" w:themeShade="BF"/>
          <w:spacing w:val="2"/>
          <w:lang w:val="en-MY" w:eastAsia="en-MY"/>
        </w:rPr>
        <w:t>Create persona</w:t>
      </w:r>
      <w:r w:rsidR="00F959BF" w:rsidRPr="00D8117E">
        <w:rPr>
          <w:rFonts w:asciiTheme="majorHAnsi" w:eastAsia="Times New Roman" w:hAnsiTheme="majorHAnsi" w:cstheme="majorHAnsi"/>
          <w:color w:val="2E74B5" w:themeColor="accent1" w:themeShade="BF"/>
          <w:spacing w:val="2"/>
          <w:lang w:val="en-MY" w:eastAsia="en-MY"/>
        </w:rPr>
        <w:t xml:space="preserve"> and scenario [use-case]</w:t>
      </w:r>
    </w:p>
    <w:p w14:paraId="6203CC7A" w14:textId="66A234CF" w:rsidR="00BC3F48" w:rsidRPr="00D8117E" w:rsidRDefault="00835DD0" w:rsidP="00835DD0">
      <w:pPr>
        <w:shd w:val="clear" w:color="auto" w:fill="FFFFFF"/>
        <w:spacing w:before="120" w:after="120" w:line="240" w:lineRule="auto"/>
        <w:ind w:left="1288"/>
        <w:rPr>
          <w:rFonts w:asciiTheme="majorHAnsi" w:hAnsiTheme="majorHAnsi" w:cstheme="majorHAnsi"/>
          <w:i/>
          <w:iCs/>
          <w:color w:val="555555"/>
          <w:shd w:val="clear" w:color="auto" w:fill="FFFFFF"/>
        </w:rPr>
      </w:pPr>
      <w:r w:rsidRPr="00D8117E">
        <w:rPr>
          <w:rFonts w:asciiTheme="majorHAnsi" w:hAnsiTheme="majorHAnsi" w:cstheme="majorHAnsi"/>
          <w:i/>
          <w:iCs/>
          <w:color w:val="555555"/>
          <w:shd w:val="clear" w:color="auto" w:fill="FFFFFF"/>
        </w:rPr>
        <w:t>[</w:t>
      </w:r>
      <w:r w:rsidRPr="00D8117E">
        <w:rPr>
          <w:rFonts w:asciiTheme="majorHAnsi" w:hAnsiTheme="majorHAnsi" w:cstheme="majorHAnsi"/>
          <w:i/>
          <w:iCs/>
          <w:shd w:val="clear" w:color="auto" w:fill="FFFFFF"/>
        </w:rPr>
        <w:t xml:space="preserve">A scenario in the context of prototyping activity, is to describe just one path-one set of outcomes- when a user uses the system proposed. </w:t>
      </w:r>
      <w:r w:rsidR="00670E2F" w:rsidRPr="00D8117E">
        <w:rPr>
          <w:rFonts w:asciiTheme="majorHAnsi" w:hAnsiTheme="majorHAnsi" w:cstheme="majorHAnsi"/>
          <w:i/>
          <w:iCs/>
          <w:shd w:val="clear" w:color="auto" w:fill="FFFFFF"/>
        </w:rPr>
        <w:t xml:space="preserve">A persona is a representation of a client’s customer. They are fictional characters that we create, and they serve as a reminder of who </w:t>
      </w:r>
      <w:r w:rsidR="00670E2F" w:rsidRPr="00D8117E">
        <w:rPr>
          <w:rFonts w:asciiTheme="majorHAnsi" w:hAnsiTheme="majorHAnsi" w:cstheme="majorHAnsi"/>
          <w:i/>
          <w:iCs/>
          <w:shd w:val="clear" w:color="auto" w:fill="FFFFFF"/>
        </w:rPr>
        <w:lastRenderedPageBreak/>
        <w:t>our users are. Like any good fiction, a well-made persona has its own story to tell. The more believable the story, the better representation the persona is of users; the more accurate the representation, the more likely our decisions will reflect the user’s needs</w:t>
      </w:r>
      <w:r w:rsidRPr="00D8117E">
        <w:rPr>
          <w:rFonts w:asciiTheme="majorHAnsi" w:hAnsiTheme="majorHAnsi" w:cstheme="majorHAnsi"/>
          <w:i/>
          <w:iCs/>
          <w:shd w:val="clear" w:color="auto" w:fill="FFFFFF"/>
        </w:rPr>
        <w:t xml:space="preserve">. In prototyping, you use the persona </w:t>
      </w:r>
      <w:proofErr w:type="gramStart"/>
      <w:r w:rsidRPr="00D8117E">
        <w:rPr>
          <w:rFonts w:asciiTheme="majorHAnsi" w:hAnsiTheme="majorHAnsi" w:cstheme="majorHAnsi"/>
          <w:i/>
          <w:iCs/>
          <w:shd w:val="clear" w:color="auto" w:fill="FFFFFF"/>
        </w:rPr>
        <w:t>as a way to</w:t>
      </w:r>
      <w:proofErr w:type="gramEnd"/>
      <w:r w:rsidRPr="00D8117E">
        <w:rPr>
          <w:rFonts w:asciiTheme="majorHAnsi" w:hAnsiTheme="majorHAnsi" w:cstheme="majorHAnsi"/>
          <w:i/>
          <w:iCs/>
          <w:shd w:val="clear" w:color="auto" w:fill="FFFFFF"/>
        </w:rPr>
        <w:t xml:space="preserve"> represent an actual user’s interaction and test it following the scenario when using your system</w:t>
      </w:r>
      <w:r w:rsidR="00670E2F" w:rsidRPr="00D8117E">
        <w:rPr>
          <w:rFonts w:asciiTheme="majorHAnsi" w:hAnsiTheme="majorHAnsi" w:cstheme="majorHAnsi"/>
          <w:i/>
          <w:iCs/>
          <w:color w:val="555555"/>
          <w:shd w:val="clear" w:color="auto" w:fill="FFFFFF"/>
        </w:rPr>
        <w:t>]</w:t>
      </w:r>
    </w:p>
    <w:p w14:paraId="133E5ECB" w14:textId="5C77BCAB" w:rsidR="001509D9" w:rsidRPr="00D8117E" w:rsidRDefault="00670E2F" w:rsidP="001509D9">
      <w:pPr>
        <w:numPr>
          <w:ilvl w:val="1"/>
          <w:numId w:val="24"/>
        </w:numPr>
        <w:shd w:val="clear" w:color="auto" w:fill="FFFFFF"/>
        <w:spacing w:before="120" w:after="120" w:line="240" w:lineRule="auto"/>
        <w:rPr>
          <w:rFonts w:asciiTheme="majorHAnsi" w:eastAsia="Times New Roman" w:hAnsiTheme="majorHAnsi" w:cstheme="majorHAnsi"/>
          <w:color w:val="2E74B5" w:themeColor="accent1" w:themeShade="BF"/>
          <w:spacing w:val="2"/>
          <w:lang w:val="en-MY" w:eastAsia="en-MY"/>
        </w:rPr>
      </w:pPr>
      <w:r w:rsidRPr="00D8117E">
        <w:rPr>
          <w:rFonts w:asciiTheme="majorHAnsi" w:eastAsia="Times New Roman" w:hAnsiTheme="majorHAnsi" w:cstheme="majorHAnsi"/>
          <w:color w:val="2E74B5" w:themeColor="accent1" w:themeShade="BF"/>
          <w:spacing w:val="2"/>
          <w:lang w:val="en-MY" w:eastAsia="en-MY"/>
        </w:rPr>
        <w:t xml:space="preserve">Present the stakeholders identified from Assignment 2b </w:t>
      </w:r>
    </w:p>
    <w:p w14:paraId="74EBD36D" w14:textId="7130E0C7" w:rsidR="00670E2F" w:rsidRPr="00D8117E" w:rsidRDefault="00670E2F" w:rsidP="001509D9">
      <w:pPr>
        <w:numPr>
          <w:ilvl w:val="1"/>
          <w:numId w:val="24"/>
        </w:numPr>
        <w:shd w:val="clear" w:color="auto" w:fill="FFFFFF"/>
        <w:spacing w:before="120" w:after="120" w:line="240" w:lineRule="auto"/>
        <w:rPr>
          <w:rFonts w:asciiTheme="majorHAnsi" w:eastAsia="Times New Roman" w:hAnsiTheme="majorHAnsi" w:cstheme="majorHAnsi"/>
          <w:color w:val="2E74B5" w:themeColor="accent1" w:themeShade="BF"/>
          <w:spacing w:val="2"/>
          <w:lang w:val="en-MY" w:eastAsia="en-MY"/>
        </w:rPr>
      </w:pPr>
      <w:r w:rsidRPr="00D8117E">
        <w:rPr>
          <w:rFonts w:asciiTheme="majorHAnsi" w:eastAsia="Times New Roman" w:hAnsiTheme="majorHAnsi" w:cstheme="majorHAnsi"/>
          <w:color w:val="2E74B5" w:themeColor="accent1" w:themeShade="BF"/>
          <w:spacing w:val="2"/>
          <w:lang w:val="en-MY" w:eastAsia="en-MY"/>
        </w:rPr>
        <w:t>Identify the potential users from the stakeholders who will be using the solution</w:t>
      </w:r>
    </w:p>
    <w:p w14:paraId="10193796" w14:textId="1C576184" w:rsidR="00835DD0" w:rsidRDefault="00637A96" w:rsidP="00835DD0">
      <w:pPr>
        <w:numPr>
          <w:ilvl w:val="1"/>
          <w:numId w:val="24"/>
        </w:numPr>
        <w:shd w:val="clear" w:color="auto" w:fill="FFFFFF"/>
        <w:spacing w:before="120" w:after="120" w:line="240" w:lineRule="auto"/>
        <w:rPr>
          <w:rFonts w:asciiTheme="majorHAnsi" w:eastAsia="Times New Roman" w:hAnsiTheme="majorHAnsi" w:cstheme="majorHAnsi"/>
          <w:color w:val="2E74B5" w:themeColor="accent1" w:themeShade="BF"/>
          <w:spacing w:val="2"/>
          <w:lang w:val="en-MY" w:eastAsia="en-MY"/>
        </w:rPr>
      </w:pPr>
      <w:r w:rsidRPr="00D8117E">
        <w:rPr>
          <w:rFonts w:asciiTheme="majorHAnsi" w:eastAsia="Times New Roman" w:hAnsiTheme="majorHAnsi" w:cstheme="majorHAnsi"/>
          <w:color w:val="2E74B5" w:themeColor="accent1" w:themeShade="BF"/>
          <w:spacing w:val="2"/>
          <w:lang w:val="en-MY" w:eastAsia="en-MY"/>
        </w:rPr>
        <w:t>Build the persona</w:t>
      </w:r>
    </w:p>
    <w:p w14:paraId="0BF0D657" w14:textId="3F072D2B" w:rsidR="00AF4204" w:rsidRDefault="00AF4204" w:rsidP="00AF4204">
      <w:pPr>
        <w:shd w:val="clear" w:color="auto" w:fill="FFFFFF"/>
        <w:spacing w:before="120" w:after="120" w:line="240" w:lineRule="auto"/>
        <w:ind w:left="1440"/>
        <w:rPr>
          <w:rFonts w:asciiTheme="majorHAnsi" w:eastAsia="Times New Roman" w:hAnsiTheme="majorHAnsi" w:cstheme="majorHAnsi"/>
          <w:i/>
          <w:iCs/>
          <w:spacing w:val="2"/>
          <w:lang w:val="en-MY" w:eastAsia="en-MY"/>
        </w:rPr>
      </w:pPr>
      <w:r>
        <w:rPr>
          <w:rFonts w:asciiTheme="majorHAnsi" w:eastAsia="Times New Roman" w:hAnsiTheme="majorHAnsi" w:cstheme="majorHAnsi"/>
          <w:color w:val="2E74B5" w:themeColor="accent1" w:themeShade="BF"/>
          <w:spacing w:val="2"/>
          <w:lang w:val="en-MY" w:eastAsia="en-MY"/>
        </w:rPr>
        <w:t>[</w:t>
      </w:r>
      <w:r w:rsidRPr="00AF4204">
        <w:rPr>
          <w:rFonts w:asciiTheme="majorHAnsi" w:eastAsia="Times New Roman" w:hAnsiTheme="majorHAnsi" w:cstheme="majorHAnsi"/>
          <w:i/>
          <w:iCs/>
          <w:spacing w:val="2"/>
          <w:lang w:val="en-MY" w:eastAsia="en-MY"/>
        </w:rPr>
        <w:t xml:space="preserve">You may refer here to understand better about persona; </w:t>
      </w:r>
      <w:hyperlink r:id="rId8" w:history="1">
        <w:r w:rsidRPr="00E82FE0">
          <w:rPr>
            <w:rStyle w:val="Hyperlink"/>
            <w:rFonts w:asciiTheme="majorHAnsi" w:eastAsia="Times New Roman" w:hAnsiTheme="majorHAnsi" w:cstheme="majorHAnsi"/>
            <w:i/>
            <w:iCs/>
            <w:spacing w:val="2"/>
            <w:lang w:val="en-MY" w:eastAsia="en-MY"/>
          </w:rPr>
          <w:t>https://www.interaction-design.org/literature/article/personas-why-and-how-you-should-use-them</w:t>
        </w:r>
      </w:hyperlink>
      <w:r>
        <w:rPr>
          <w:rFonts w:asciiTheme="majorHAnsi" w:eastAsia="Times New Roman" w:hAnsiTheme="majorHAnsi" w:cstheme="majorHAnsi"/>
          <w:i/>
          <w:iCs/>
          <w:spacing w:val="2"/>
          <w:lang w:val="en-MY" w:eastAsia="en-MY"/>
        </w:rPr>
        <w:t>]</w:t>
      </w:r>
    </w:p>
    <w:p w14:paraId="316900C4" w14:textId="2F316034" w:rsidR="00F959BF" w:rsidRPr="00D8117E" w:rsidRDefault="00AD7358" w:rsidP="00835DD0">
      <w:pPr>
        <w:numPr>
          <w:ilvl w:val="1"/>
          <w:numId w:val="24"/>
        </w:numPr>
        <w:shd w:val="clear" w:color="auto" w:fill="FFFFFF"/>
        <w:spacing w:before="120" w:after="120" w:line="240" w:lineRule="auto"/>
        <w:rPr>
          <w:rFonts w:asciiTheme="majorHAnsi" w:eastAsia="Times New Roman" w:hAnsiTheme="majorHAnsi" w:cstheme="majorHAnsi"/>
          <w:color w:val="2E74B5" w:themeColor="accent1" w:themeShade="BF"/>
          <w:spacing w:val="2"/>
          <w:lang w:val="en-MY" w:eastAsia="en-MY"/>
        </w:rPr>
      </w:pPr>
      <w:r w:rsidRPr="00D8117E">
        <w:rPr>
          <w:rFonts w:asciiTheme="majorHAnsi" w:eastAsia="Times New Roman" w:hAnsiTheme="majorHAnsi" w:cstheme="majorHAnsi"/>
          <w:color w:val="2E74B5" w:themeColor="accent1" w:themeShade="BF"/>
          <w:spacing w:val="2"/>
          <w:lang w:val="en-MY" w:eastAsia="en-MY"/>
        </w:rPr>
        <w:t>Recall</w:t>
      </w:r>
      <w:r w:rsidR="00835DD0" w:rsidRPr="00D8117E">
        <w:rPr>
          <w:rFonts w:asciiTheme="majorHAnsi" w:eastAsia="Times New Roman" w:hAnsiTheme="majorHAnsi" w:cstheme="majorHAnsi"/>
          <w:color w:val="2E74B5" w:themeColor="accent1" w:themeShade="BF"/>
          <w:spacing w:val="2"/>
          <w:lang w:val="en-MY" w:eastAsia="en-MY"/>
        </w:rPr>
        <w:t xml:space="preserve"> the work practices that you have identified from Assignment 2a </w:t>
      </w:r>
    </w:p>
    <w:p w14:paraId="16FFB931" w14:textId="6A505E5E" w:rsidR="00835DD0" w:rsidRPr="00D8117E" w:rsidRDefault="00F959BF" w:rsidP="00F959BF">
      <w:pPr>
        <w:shd w:val="clear" w:color="auto" w:fill="FFFFFF"/>
        <w:spacing w:before="120" w:after="120" w:line="240" w:lineRule="auto"/>
        <w:ind w:left="1440"/>
        <w:rPr>
          <w:rFonts w:asciiTheme="majorHAnsi" w:eastAsia="Times New Roman" w:hAnsiTheme="majorHAnsi" w:cstheme="majorHAnsi"/>
          <w:color w:val="2E74B5" w:themeColor="accent1" w:themeShade="BF"/>
          <w:spacing w:val="2"/>
          <w:lang w:val="en-MY" w:eastAsia="en-MY"/>
        </w:rPr>
      </w:pPr>
      <w:r w:rsidRPr="00D8117E">
        <w:rPr>
          <w:rFonts w:asciiTheme="majorHAnsi" w:eastAsia="Times New Roman" w:hAnsiTheme="majorHAnsi" w:cstheme="majorHAnsi"/>
          <w:color w:val="2E74B5" w:themeColor="accent1" w:themeShade="BF"/>
          <w:spacing w:val="2"/>
          <w:lang w:val="en-MY" w:eastAsia="en-MY"/>
        </w:rPr>
        <w:t>[</w:t>
      </w:r>
      <w:r w:rsidRPr="00D8117E">
        <w:rPr>
          <w:rFonts w:asciiTheme="majorHAnsi" w:eastAsia="Times New Roman" w:hAnsiTheme="majorHAnsi" w:cstheme="majorHAnsi"/>
          <w:i/>
          <w:iCs/>
          <w:spacing w:val="2"/>
          <w:lang w:val="en-MY" w:eastAsia="en-MY"/>
        </w:rPr>
        <w:t xml:space="preserve">You should choose work practices </w:t>
      </w:r>
      <w:r w:rsidR="00835DD0" w:rsidRPr="00D8117E">
        <w:rPr>
          <w:rFonts w:asciiTheme="majorHAnsi" w:eastAsia="Times New Roman" w:hAnsiTheme="majorHAnsi" w:cstheme="majorHAnsi"/>
          <w:i/>
          <w:iCs/>
          <w:spacing w:val="2"/>
          <w:lang w:val="en-MY" w:eastAsia="en-MY"/>
        </w:rPr>
        <w:t xml:space="preserve">that </w:t>
      </w:r>
      <w:r w:rsidRPr="00D8117E">
        <w:rPr>
          <w:rFonts w:asciiTheme="majorHAnsi" w:eastAsia="Times New Roman" w:hAnsiTheme="majorHAnsi" w:cstheme="majorHAnsi"/>
          <w:i/>
          <w:iCs/>
          <w:spacing w:val="2"/>
          <w:lang w:val="en-MY" w:eastAsia="en-MY"/>
        </w:rPr>
        <w:t xml:space="preserve">can </w:t>
      </w:r>
      <w:r w:rsidR="00835DD0" w:rsidRPr="00D8117E">
        <w:rPr>
          <w:rFonts w:asciiTheme="majorHAnsi" w:eastAsia="Times New Roman" w:hAnsiTheme="majorHAnsi" w:cstheme="majorHAnsi"/>
          <w:i/>
          <w:iCs/>
          <w:spacing w:val="2"/>
          <w:lang w:val="en-MY" w:eastAsia="en-MY"/>
        </w:rPr>
        <w:t>demonstrate how your solution works, or how the current system works</w:t>
      </w:r>
      <w:r w:rsidRPr="00D8117E">
        <w:rPr>
          <w:rFonts w:asciiTheme="majorHAnsi" w:eastAsia="Times New Roman" w:hAnsiTheme="majorHAnsi" w:cstheme="majorHAnsi"/>
          <w:i/>
          <w:iCs/>
          <w:spacing w:val="2"/>
          <w:lang w:val="en-MY" w:eastAsia="en-MY"/>
        </w:rPr>
        <w:t xml:space="preserve"> and how your solution improves upon it</w:t>
      </w:r>
      <w:r w:rsidRPr="00D8117E">
        <w:rPr>
          <w:rFonts w:asciiTheme="majorHAnsi" w:eastAsia="Times New Roman" w:hAnsiTheme="majorHAnsi" w:cstheme="majorHAnsi"/>
          <w:color w:val="2E74B5" w:themeColor="accent1" w:themeShade="BF"/>
          <w:spacing w:val="2"/>
          <w:lang w:val="en-MY" w:eastAsia="en-MY"/>
        </w:rPr>
        <w:t>]</w:t>
      </w:r>
    </w:p>
    <w:p w14:paraId="284120C7" w14:textId="31957373" w:rsidR="00F959BF" w:rsidRPr="00D8117E" w:rsidRDefault="00F959BF" w:rsidP="00F959BF">
      <w:pPr>
        <w:pStyle w:val="ListParagraph"/>
        <w:numPr>
          <w:ilvl w:val="0"/>
          <w:numId w:val="39"/>
        </w:numPr>
        <w:shd w:val="clear" w:color="auto" w:fill="FFFFFF"/>
        <w:spacing w:before="120" w:after="120" w:line="240" w:lineRule="auto"/>
        <w:rPr>
          <w:rFonts w:asciiTheme="majorHAnsi" w:eastAsia="Times New Roman" w:hAnsiTheme="majorHAnsi" w:cstheme="majorHAnsi"/>
          <w:color w:val="2E74B5" w:themeColor="accent1" w:themeShade="BF"/>
          <w:spacing w:val="2"/>
          <w:lang w:val="en-MY" w:eastAsia="en-MY"/>
        </w:rPr>
      </w:pPr>
      <w:r w:rsidRPr="00D8117E">
        <w:rPr>
          <w:rFonts w:asciiTheme="majorHAnsi" w:eastAsia="Times New Roman" w:hAnsiTheme="majorHAnsi" w:cstheme="majorHAnsi"/>
          <w:color w:val="2E74B5" w:themeColor="accent1" w:themeShade="BF"/>
          <w:spacing w:val="2"/>
          <w:lang w:val="en-MY" w:eastAsia="en-MY"/>
        </w:rPr>
        <w:t xml:space="preserve">Write down a scenario </w:t>
      </w:r>
      <w:r w:rsidR="00AD7358" w:rsidRPr="00D8117E">
        <w:rPr>
          <w:rFonts w:asciiTheme="majorHAnsi" w:eastAsia="Times New Roman" w:hAnsiTheme="majorHAnsi" w:cstheme="majorHAnsi"/>
          <w:color w:val="2E74B5" w:themeColor="accent1" w:themeShade="BF"/>
          <w:spacing w:val="2"/>
          <w:lang w:val="en-MY" w:eastAsia="en-MY"/>
        </w:rPr>
        <w:t xml:space="preserve">based </w:t>
      </w:r>
      <w:r w:rsidRPr="00D8117E">
        <w:rPr>
          <w:rFonts w:asciiTheme="majorHAnsi" w:eastAsia="Times New Roman" w:hAnsiTheme="majorHAnsi" w:cstheme="majorHAnsi"/>
          <w:color w:val="2E74B5" w:themeColor="accent1" w:themeShade="BF"/>
          <w:spacing w:val="2"/>
          <w:lang w:val="en-MY" w:eastAsia="en-MY"/>
        </w:rPr>
        <w:t>on the work practices</w:t>
      </w:r>
      <w:r w:rsidR="00AD7358" w:rsidRPr="00D8117E">
        <w:rPr>
          <w:rFonts w:asciiTheme="majorHAnsi" w:eastAsia="Times New Roman" w:hAnsiTheme="majorHAnsi" w:cstheme="majorHAnsi"/>
          <w:color w:val="2E74B5" w:themeColor="accent1" w:themeShade="BF"/>
          <w:spacing w:val="2"/>
          <w:lang w:val="en-MY" w:eastAsia="en-MY"/>
        </w:rPr>
        <w:t xml:space="preserve"> using the persona that you have developed</w:t>
      </w:r>
    </w:p>
    <w:p w14:paraId="21C696A3" w14:textId="77777777" w:rsidR="00AF23A2" w:rsidRDefault="00F959BF" w:rsidP="00AF4204">
      <w:pPr>
        <w:shd w:val="clear" w:color="auto" w:fill="FFFFFF"/>
        <w:spacing w:before="120" w:after="120" w:line="240" w:lineRule="auto"/>
        <w:ind w:left="1440"/>
        <w:rPr>
          <w:rStyle w:val="Emphasis"/>
          <w:rFonts w:asciiTheme="majorHAnsi" w:hAnsiTheme="majorHAnsi" w:cstheme="majorHAnsi"/>
          <w:shd w:val="clear" w:color="auto" w:fill="FFFFFF"/>
        </w:rPr>
      </w:pPr>
      <w:r w:rsidRPr="00D8117E">
        <w:rPr>
          <w:rFonts w:asciiTheme="majorHAnsi" w:eastAsia="Times New Roman" w:hAnsiTheme="majorHAnsi" w:cstheme="majorHAnsi"/>
          <w:color w:val="2E74B5" w:themeColor="accent1" w:themeShade="BF"/>
          <w:spacing w:val="2"/>
          <w:lang w:val="en-MY" w:eastAsia="en-MY"/>
        </w:rPr>
        <w:t>[</w:t>
      </w:r>
      <w:r w:rsidR="00AF4204" w:rsidRPr="00AF4204">
        <w:rPr>
          <w:rFonts w:asciiTheme="majorHAnsi" w:eastAsia="Times New Roman" w:hAnsiTheme="majorHAnsi" w:cstheme="majorHAnsi"/>
          <w:i/>
          <w:iCs/>
          <w:spacing w:val="2"/>
          <w:lang w:val="en-MY" w:eastAsia="en-MY"/>
        </w:rPr>
        <w:t>Refer to this blog on how to use user scenarios</w:t>
      </w:r>
      <w:r w:rsidR="00AF4204" w:rsidRPr="00D8117E">
        <w:rPr>
          <w:rFonts w:asciiTheme="majorHAnsi" w:eastAsia="Times New Roman" w:hAnsiTheme="majorHAnsi" w:cstheme="majorHAnsi"/>
          <w:color w:val="2E74B5" w:themeColor="accent1" w:themeShade="BF"/>
          <w:spacing w:val="2"/>
          <w:lang w:val="en-MY" w:eastAsia="en-MY"/>
        </w:rPr>
        <w:t xml:space="preserve">, </w:t>
      </w:r>
      <w:hyperlink r:id="rId9" w:history="1">
        <w:r w:rsidR="00AF4204" w:rsidRPr="00E82FE0">
          <w:rPr>
            <w:rStyle w:val="Hyperlink"/>
            <w:rFonts w:asciiTheme="majorHAnsi" w:eastAsia="Times New Roman" w:hAnsiTheme="majorHAnsi" w:cstheme="majorHAnsi"/>
            <w:spacing w:val="2"/>
            <w:lang w:val="en-MY" w:eastAsia="en-MY"/>
            <w14:textFill>
              <w14:solidFill>
                <w14:srgbClr w14:val="0000FF">
                  <w14:lumMod w14:val="75000"/>
                </w14:srgbClr>
              </w14:solidFill>
            </w14:textFill>
          </w:rPr>
          <w:t>https://www.interaction-design.org/literature/topics/user-scenarios</w:t>
        </w:r>
      </w:hyperlink>
      <w:r w:rsidR="00AF4204">
        <w:rPr>
          <w:rFonts w:asciiTheme="majorHAnsi" w:eastAsia="Times New Roman" w:hAnsiTheme="majorHAnsi" w:cstheme="majorHAnsi"/>
          <w:color w:val="2E74B5" w:themeColor="accent1" w:themeShade="BF"/>
          <w:spacing w:val="2"/>
          <w:lang w:val="en-MY" w:eastAsia="en-MY"/>
        </w:rPr>
        <w:t xml:space="preserve">. </w:t>
      </w:r>
      <w:r w:rsidR="00AF4204">
        <w:rPr>
          <w:rFonts w:asciiTheme="majorHAnsi" w:eastAsia="Times New Roman" w:hAnsiTheme="majorHAnsi" w:cstheme="majorHAnsi"/>
          <w:spacing w:val="2"/>
          <w:lang w:val="en-MY" w:eastAsia="en-MY"/>
        </w:rPr>
        <w:t xml:space="preserve">For </w:t>
      </w:r>
      <w:r w:rsidR="00D2686B">
        <w:rPr>
          <w:rFonts w:asciiTheme="majorHAnsi" w:eastAsia="Times New Roman" w:hAnsiTheme="majorHAnsi" w:cstheme="majorHAnsi"/>
          <w:spacing w:val="2"/>
          <w:lang w:val="en-MY" w:eastAsia="en-MY"/>
        </w:rPr>
        <w:t xml:space="preserve">an </w:t>
      </w:r>
      <w:r w:rsidR="00AF4204">
        <w:rPr>
          <w:rFonts w:asciiTheme="majorHAnsi" w:eastAsia="Times New Roman" w:hAnsiTheme="majorHAnsi" w:cstheme="majorHAnsi"/>
          <w:spacing w:val="2"/>
          <w:lang w:val="en-MY" w:eastAsia="en-MY"/>
        </w:rPr>
        <w:t>example</w:t>
      </w:r>
      <w:r w:rsidRPr="00AF4204">
        <w:rPr>
          <w:rFonts w:asciiTheme="majorHAnsi" w:eastAsia="Times New Roman" w:hAnsiTheme="majorHAnsi" w:cstheme="majorHAnsi"/>
          <w:spacing w:val="2"/>
          <w:lang w:val="en-MY" w:eastAsia="en-MY"/>
        </w:rPr>
        <w:t xml:space="preserve"> of a scenario, </w:t>
      </w:r>
      <w:r w:rsidR="00D2686B">
        <w:rPr>
          <w:rFonts w:asciiTheme="majorHAnsi" w:eastAsia="Times New Roman" w:hAnsiTheme="majorHAnsi" w:cstheme="majorHAnsi"/>
          <w:spacing w:val="2"/>
          <w:lang w:val="en-MY" w:eastAsia="en-MY"/>
        </w:rPr>
        <w:t>Salmah</w:t>
      </w:r>
      <w:r w:rsidRPr="00AF4204">
        <w:rPr>
          <w:rStyle w:val="Emphasis"/>
          <w:rFonts w:asciiTheme="majorHAnsi" w:hAnsiTheme="majorHAnsi" w:cstheme="majorHAnsi"/>
          <w:shd w:val="clear" w:color="auto" w:fill="FFFFFF"/>
        </w:rPr>
        <w:t xml:space="preserve"> is </w:t>
      </w:r>
      <w:r w:rsidR="00E47C41" w:rsidRPr="00AF4204">
        <w:rPr>
          <w:rStyle w:val="Emphasis"/>
          <w:rFonts w:asciiTheme="majorHAnsi" w:hAnsiTheme="majorHAnsi" w:cstheme="majorHAnsi"/>
          <w:shd w:val="clear" w:color="auto" w:fill="FFFFFF"/>
        </w:rPr>
        <w:t>an elderl</w:t>
      </w:r>
      <w:r w:rsidR="00D2686B">
        <w:rPr>
          <w:rStyle w:val="Emphasis"/>
          <w:rFonts w:asciiTheme="majorHAnsi" w:hAnsiTheme="majorHAnsi" w:cstheme="majorHAnsi"/>
          <w:shd w:val="clear" w:color="auto" w:fill="FFFFFF"/>
        </w:rPr>
        <w:t>y 60 years old patient,</w:t>
      </w:r>
      <w:r w:rsidRPr="00AF4204">
        <w:rPr>
          <w:rStyle w:val="Emphasis"/>
          <w:rFonts w:asciiTheme="majorHAnsi" w:hAnsiTheme="majorHAnsi" w:cstheme="majorHAnsi"/>
          <w:shd w:val="clear" w:color="auto" w:fill="FFFFFF"/>
        </w:rPr>
        <w:t xml:space="preserve"> who has an important </w:t>
      </w:r>
      <w:r w:rsidR="00E47C41" w:rsidRPr="00AF4204">
        <w:rPr>
          <w:rStyle w:val="Emphasis"/>
          <w:rFonts w:asciiTheme="majorHAnsi" w:hAnsiTheme="majorHAnsi" w:cstheme="majorHAnsi"/>
          <w:shd w:val="clear" w:color="auto" w:fill="FFFFFF"/>
        </w:rPr>
        <w:t>medical examination</w:t>
      </w:r>
      <w:r w:rsidRPr="00AF4204">
        <w:rPr>
          <w:rStyle w:val="Emphasis"/>
          <w:rFonts w:asciiTheme="majorHAnsi" w:hAnsiTheme="majorHAnsi" w:cstheme="majorHAnsi"/>
          <w:shd w:val="clear" w:color="auto" w:fill="FFFFFF"/>
        </w:rPr>
        <w:t xml:space="preserve"> </w:t>
      </w:r>
      <w:r w:rsidR="00D2686B">
        <w:rPr>
          <w:rStyle w:val="Emphasis"/>
          <w:rFonts w:asciiTheme="majorHAnsi" w:hAnsiTheme="majorHAnsi" w:cstheme="majorHAnsi"/>
          <w:shd w:val="clear" w:color="auto" w:fill="FFFFFF"/>
        </w:rPr>
        <w:t>to attend tomorrow morning at Serdang Hospital. S</w:t>
      </w:r>
      <w:r w:rsidRPr="00AF4204">
        <w:rPr>
          <w:rStyle w:val="Emphasis"/>
          <w:rFonts w:asciiTheme="majorHAnsi" w:hAnsiTheme="majorHAnsi" w:cstheme="majorHAnsi"/>
          <w:shd w:val="clear" w:color="auto" w:fill="FFFFFF"/>
        </w:rPr>
        <w:t xml:space="preserve">he lives </w:t>
      </w:r>
      <w:r w:rsidR="00D2686B">
        <w:rPr>
          <w:rStyle w:val="Emphasis"/>
          <w:rFonts w:asciiTheme="majorHAnsi" w:hAnsiTheme="majorHAnsi" w:cstheme="majorHAnsi"/>
          <w:shd w:val="clear" w:color="auto" w:fill="FFFFFF"/>
        </w:rPr>
        <w:t>in Negeri Sembilan</w:t>
      </w:r>
      <w:r w:rsidRPr="00AF4204">
        <w:rPr>
          <w:rStyle w:val="Emphasis"/>
          <w:rFonts w:asciiTheme="majorHAnsi" w:hAnsiTheme="majorHAnsi" w:cstheme="majorHAnsi"/>
          <w:shd w:val="clear" w:color="auto" w:fill="FFFFFF"/>
        </w:rPr>
        <w:t xml:space="preserve"> </w:t>
      </w:r>
      <w:r w:rsidR="00D2686B">
        <w:rPr>
          <w:rStyle w:val="Emphasis"/>
          <w:rFonts w:asciiTheme="majorHAnsi" w:hAnsiTheme="majorHAnsi" w:cstheme="majorHAnsi"/>
          <w:shd w:val="clear" w:color="auto" w:fill="FFFFFF"/>
        </w:rPr>
        <w:t>which</w:t>
      </w:r>
      <w:r w:rsidRPr="00AF4204">
        <w:rPr>
          <w:rStyle w:val="Emphasis"/>
          <w:rFonts w:asciiTheme="majorHAnsi" w:hAnsiTheme="majorHAnsi" w:cstheme="majorHAnsi"/>
          <w:shd w:val="clear" w:color="auto" w:fill="FFFFFF"/>
        </w:rPr>
        <w:t xml:space="preserve"> is known for its traffic congestion.</w:t>
      </w:r>
      <w:r w:rsidR="00E47C41" w:rsidRPr="00AF4204">
        <w:rPr>
          <w:rStyle w:val="Heading2Char"/>
          <w:rFonts w:cstheme="majorHAnsi"/>
          <w:sz w:val="22"/>
          <w:szCs w:val="22"/>
          <w:shd w:val="clear" w:color="auto" w:fill="FFFFFF"/>
        </w:rPr>
        <w:t xml:space="preserve"> </w:t>
      </w:r>
      <w:r w:rsidR="00E47C41" w:rsidRPr="00AF4204">
        <w:rPr>
          <w:rStyle w:val="Emphasis"/>
          <w:rFonts w:asciiTheme="majorHAnsi" w:hAnsiTheme="majorHAnsi" w:cstheme="majorHAnsi"/>
          <w:shd w:val="clear" w:color="auto" w:fill="FFFFFF"/>
        </w:rPr>
        <w:t xml:space="preserve">Samantha has a vision problem and is </w:t>
      </w:r>
      <w:proofErr w:type="spellStart"/>
      <w:r w:rsidR="00D2686B">
        <w:rPr>
          <w:rStyle w:val="Emphasis"/>
          <w:rFonts w:asciiTheme="majorHAnsi" w:hAnsiTheme="majorHAnsi" w:cstheme="majorHAnsi"/>
          <w:shd w:val="clear" w:color="auto" w:fill="FFFFFF"/>
        </w:rPr>
        <w:t>color-blind</w:t>
      </w:r>
      <w:proofErr w:type="spellEnd"/>
      <w:r w:rsidR="00E47C41" w:rsidRPr="00AF4204">
        <w:rPr>
          <w:rStyle w:val="Emphasis"/>
          <w:rFonts w:asciiTheme="majorHAnsi" w:hAnsiTheme="majorHAnsi" w:cstheme="majorHAnsi"/>
          <w:shd w:val="clear" w:color="auto" w:fill="FFFFFF"/>
        </w:rPr>
        <w:t xml:space="preserve"> as well. She is often worried about her safety on road and needs to be assured usually by drivers that the route taken is safe and efficient</w:t>
      </w:r>
      <w:r w:rsidR="00D2686B">
        <w:rPr>
          <w:rStyle w:val="Emphasis"/>
          <w:rFonts w:asciiTheme="majorHAnsi" w:hAnsiTheme="majorHAnsi" w:cstheme="majorHAnsi"/>
          <w:shd w:val="clear" w:color="auto" w:fill="FFFFFF"/>
        </w:rPr>
        <w:t xml:space="preserve">. She is also often worried she might forget essential things to bring during the long trip. She needs to inform her family as well when she has arrived safely at the hospital. </w:t>
      </w:r>
      <w:r w:rsidR="00D2686B" w:rsidRPr="00AF4204">
        <w:rPr>
          <w:rStyle w:val="Emphasis"/>
          <w:rFonts w:asciiTheme="majorHAnsi" w:hAnsiTheme="majorHAnsi" w:cstheme="majorHAnsi"/>
          <w:shd w:val="clear" w:color="auto" w:fill="FFFFFF"/>
        </w:rPr>
        <w:t>She will use the AV app on her mobile to help her enter the details of her destination for the next morning</w:t>
      </w:r>
      <w:r w:rsidR="00D2686B">
        <w:rPr>
          <w:rStyle w:val="Emphasis"/>
          <w:rFonts w:asciiTheme="majorHAnsi" w:hAnsiTheme="majorHAnsi" w:cstheme="majorHAnsi"/>
          <w:shd w:val="clear" w:color="auto" w:fill="FFFFFF"/>
        </w:rPr>
        <w:t xml:space="preserve"> and planning of her trip in assisting her</w:t>
      </w:r>
    </w:p>
    <w:p w14:paraId="1F910330" w14:textId="54FD28E6" w:rsidR="00F959BF" w:rsidRPr="003520A8" w:rsidRDefault="00AF23A2" w:rsidP="003520A8">
      <w:pPr>
        <w:shd w:val="clear" w:color="auto" w:fill="FFFFFF"/>
        <w:spacing w:before="120" w:after="120" w:line="240" w:lineRule="auto"/>
        <w:ind w:left="1440"/>
        <w:rPr>
          <w:rFonts w:asciiTheme="majorHAnsi" w:hAnsiTheme="majorHAnsi" w:cstheme="majorHAnsi"/>
          <w:i/>
          <w:iCs/>
          <w:shd w:val="clear" w:color="auto" w:fill="FFFFFF"/>
        </w:rPr>
      </w:pPr>
      <w:r>
        <w:rPr>
          <w:rStyle w:val="Emphasis"/>
          <w:rFonts w:asciiTheme="majorHAnsi" w:hAnsiTheme="majorHAnsi" w:cstheme="majorHAnsi"/>
          <w:shd w:val="clear" w:color="auto" w:fill="FFFFFF"/>
        </w:rPr>
        <w:t xml:space="preserve">You may research </w:t>
      </w:r>
      <w:r w:rsidR="003E3980">
        <w:rPr>
          <w:rStyle w:val="Emphasis"/>
          <w:rFonts w:asciiTheme="majorHAnsi" w:hAnsiTheme="majorHAnsi" w:cstheme="majorHAnsi"/>
          <w:shd w:val="clear" w:color="auto" w:fill="FFFFFF"/>
        </w:rPr>
        <w:t>tools that you can use to create user scenario</w:t>
      </w:r>
      <w:r>
        <w:rPr>
          <w:rStyle w:val="Emphasis"/>
          <w:rFonts w:asciiTheme="majorHAnsi" w:hAnsiTheme="majorHAnsi" w:cstheme="majorHAnsi"/>
          <w:shd w:val="clear" w:color="auto" w:fill="FFFFFF"/>
        </w:rPr>
        <w:t xml:space="preserve">, </w:t>
      </w:r>
      <w:r w:rsidR="003E3980">
        <w:rPr>
          <w:rStyle w:val="Emphasis"/>
          <w:rFonts w:asciiTheme="majorHAnsi" w:hAnsiTheme="majorHAnsi" w:cstheme="majorHAnsi"/>
          <w:shd w:val="clear" w:color="auto" w:fill="FFFFFF"/>
        </w:rPr>
        <w:t xml:space="preserve">an </w:t>
      </w:r>
      <w:r>
        <w:rPr>
          <w:rStyle w:val="Emphasis"/>
          <w:rFonts w:asciiTheme="majorHAnsi" w:hAnsiTheme="majorHAnsi" w:cstheme="majorHAnsi"/>
          <w:shd w:val="clear" w:color="auto" w:fill="FFFFFF"/>
        </w:rPr>
        <w:t xml:space="preserve">example is the </w:t>
      </w:r>
      <w:proofErr w:type="spellStart"/>
      <w:r>
        <w:rPr>
          <w:rStyle w:val="Emphasis"/>
          <w:rFonts w:asciiTheme="majorHAnsi" w:hAnsiTheme="majorHAnsi" w:cstheme="majorHAnsi"/>
          <w:shd w:val="clear" w:color="auto" w:fill="FFFFFF"/>
        </w:rPr>
        <w:t>Smaply</w:t>
      </w:r>
      <w:proofErr w:type="spellEnd"/>
      <w:r>
        <w:rPr>
          <w:rStyle w:val="Emphasis"/>
          <w:rFonts w:asciiTheme="majorHAnsi" w:hAnsiTheme="majorHAnsi" w:cstheme="majorHAnsi"/>
          <w:shd w:val="clear" w:color="auto" w:fill="FFFFFF"/>
        </w:rPr>
        <w:t xml:space="preserve"> tool</w:t>
      </w:r>
      <w:r w:rsidR="003520A8">
        <w:rPr>
          <w:rStyle w:val="Emphasis"/>
          <w:rFonts w:asciiTheme="majorHAnsi" w:hAnsiTheme="majorHAnsi" w:cstheme="majorHAnsi"/>
          <w:shd w:val="clear" w:color="auto" w:fill="FFFFFF"/>
        </w:rPr>
        <w:t xml:space="preserve">, </w:t>
      </w:r>
      <w:hyperlink r:id="rId10" w:history="1">
        <w:r w:rsidR="003520A8" w:rsidRPr="00A024AD">
          <w:rPr>
            <w:rStyle w:val="Hyperlink"/>
            <w:rFonts w:asciiTheme="majorHAnsi" w:hAnsiTheme="majorHAnsi" w:cstheme="majorHAnsi"/>
            <w:shd w:val="clear" w:color="auto" w:fill="FFFFFF"/>
          </w:rPr>
          <w:t>https://www.smaply.com/</w:t>
        </w:r>
      </w:hyperlink>
      <w:r w:rsidR="00F959BF" w:rsidRPr="00AF4204">
        <w:rPr>
          <w:rStyle w:val="Emphasis"/>
          <w:rFonts w:ascii="Montserrat" w:hAnsi="Montserrat"/>
          <w:color w:val="2B2B2B"/>
          <w:shd w:val="clear" w:color="auto" w:fill="FFFFFF"/>
        </w:rPr>
        <w:t>]</w:t>
      </w:r>
    </w:p>
    <w:p w14:paraId="43498E7F" w14:textId="77777777" w:rsidR="00F959BF" w:rsidRPr="00D8117E" w:rsidRDefault="00F959BF" w:rsidP="00F959BF">
      <w:pPr>
        <w:pStyle w:val="ListParagraph"/>
        <w:shd w:val="clear" w:color="auto" w:fill="FFFFFF"/>
        <w:spacing w:before="120" w:after="120" w:line="240" w:lineRule="auto"/>
        <w:ind w:left="1288"/>
        <w:rPr>
          <w:rFonts w:asciiTheme="majorHAnsi" w:eastAsia="Times New Roman" w:hAnsiTheme="majorHAnsi" w:cstheme="majorHAnsi"/>
          <w:color w:val="2E74B5" w:themeColor="accent1" w:themeShade="BF"/>
          <w:spacing w:val="2"/>
          <w:lang w:val="en-MY" w:eastAsia="en-MY"/>
        </w:rPr>
      </w:pPr>
    </w:p>
    <w:p w14:paraId="14A24C27" w14:textId="4110BD58" w:rsidR="00637A96" w:rsidRPr="00D8117E" w:rsidRDefault="008B3EE5" w:rsidP="00637A96">
      <w:pPr>
        <w:pStyle w:val="ListParagraph"/>
        <w:numPr>
          <w:ilvl w:val="0"/>
          <w:numId w:val="24"/>
        </w:numPr>
        <w:shd w:val="clear" w:color="auto" w:fill="FFFFFF"/>
        <w:spacing w:before="120" w:after="120" w:line="240" w:lineRule="auto"/>
        <w:rPr>
          <w:rFonts w:asciiTheme="majorHAnsi" w:eastAsia="Times New Roman" w:hAnsiTheme="majorHAnsi" w:cstheme="majorHAnsi"/>
          <w:color w:val="2E74B5" w:themeColor="accent1" w:themeShade="BF"/>
          <w:spacing w:val="2"/>
          <w:lang w:val="en-MY" w:eastAsia="en-MY"/>
        </w:rPr>
      </w:pPr>
      <w:r>
        <w:rPr>
          <w:rFonts w:asciiTheme="majorHAnsi" w:eastAsia="Times New Roman" w:hAnsiTheme="majorHAnsi" w:cstheme="majorHAnsi"/>
          <w:color w:val="2E74B5" w:themeColor="accent1" w:themeShade="BF"/>
          <w:spacing w:val="2"/>
          <w:lang w:val="en-MY" w:eastAsia="en-MY"/>
        </w:rPr>
        <w:t>Deciding on</w:t>
      </w:r>
      <w:r w:rsidR="00637A96" w:rsidRPr="00D8117E">
        <w:rPr>
          <w:rFonts w:asciiTheme="majorHAnsi" w:eastAsia="Times New Roman" w:hAnsiTheme="majorHAnsi" w:cstheme="majorHAnsi"/>
          <w:color w:val="2E74B5" w:themeColor="accent1" w:themeShade="BF"/>
          <w:spacing w:val="2"/>
          <w:lang w:val="en-MY" w:eastAsia="en-MY"/>
        </w:rPr>
        <w:t xml:space="preserve"> </w:t>
      </w:r>
      <w:r>
        <w:rPr>
          <w:rFonts w:asciiTheme="majorHAnsi" w:eastAsia="Times New Roman" w:hAnsiTheme="majorHAnsi" w:cstheme="majorHAnsi"/>
          <w:color w:val="2E74B5" w:themeColor="accent1" w:themeShade="BF"/>
          <w:spacing w:val="2"/>
          <w:lang w:val="en-MY" w:eastAsia="en-MY"/>
        </w:rPr>
        <w:t xml:space="preserve">a </w:t>
      </w:r>
      <w:r w:rsidR="00637A96" w:rsidRPr="00D8117E">
        <w:rPr>
          <w:rFonts w:asciiTheme="majorHAnsi" w:eastAsia="Times New Roman" w:hAnsiTheme="majorHAnsi" w:cstheme="majorHAnsi"/>
          <w:color w:val="2E74B5" w:themeColor="accent1" w:themeShade="BF"/>
          <w:spacing w:val="2"/>
          <w:lang w:val="en-MY" w:eastAsia="en-MY"/>
        </w:rPr>
        <w:t>prototype method</w:t>
      </w:r>
    </w:p>
    <w:p w14:paraId="0887FB09" w14:textId="5DE03C81" w:rsidR="00D03635" w:rsidRPr="00D8117E" w:rsidRDefault="00D03635" w:rsidP="00E47C41">
      <w:pPr>
        <w:pStyle w:val="ListParagraph"/>
        <w:ind w:left="1080"/>
        <w:rPr>
          <w:rFonts w:asciiTheme="majorHAnsi" w:hAnsiTheme="majorHAnsi" w:cstheme="majorHAnsi"/>
          <w:i/>
          <w:iCs/>
        </w:rPr>
      </w:pPr>
      <w:r w:rsidRPr="00D8117E">
        <w:rPr>
          <w:rFonts w:asciiTheme="majorHAnsi" w:hAnsiTheme="majorHAnsi" w:cstheme="majorHAnsi"/>
          <w:i/>
          <w:iCs/>
          <w:color w:val="323434"/>
          <w:spacing w:val="2"/>
          <w:shd w:val="clear" w:color="auto" w:fill="FFFFFF"/>
        </w:rPr>
        <w:t xml:space="preserve">[If you’re working on </w:t>
      </w:r>
      <w:r w:rsidR="00F34839" w:rsidRPr="00D8117E">
        <w:rPr>
          <w:rFonts w:asciiTheme="majorHAnsi" w:hAnsiTheme="majorHAnsi" w:cstheme="majorHAnsi"/>
          <w:i/>
          <w:iCs/>
          <w:color w:val="323434"/>
          <w:spacing w:val="2"/>
          <w:shd w:val="clear" w:color="auto" w:fill="FFFFFF"/>
        </w:rPr>
        <w:t xml:space="preserve">a </w:t>
      </w:r>
      <w:r w:rsidRPr="00D8117E">
        <w:rPr>
          <w:rFonts w:asciiTheme="majorHAnsi" w:hAnsiTheme="majorHAnsi" w:cstheme="majorHAnsi"/>
          <w:i/>
          <w:iCs/>
          <w:color w:val="323434"/>
          <w:spacing w:val="2"/>
          <w:shd w:val="clear" w:color="auto" w:fill="FFFFFF"/>
        </w:rPr>
        <w:t>program or service design, try templates to get started with prototyping</w:t>
      </w:r>
      <w:r w:rsidR="00F34839" w:rsidRPr="00D8117E">
        <w:rPr>
          <w:rFonts w:asciiTheme="majorHAnsi" w:hAnsiTheme="majorHAnsi" w:cstheme="majorHAnsi"/>
          <w:i/>
          <w:iCs/>
          <w:color w:val="323434"/>
          <w:spacing w:val="2"/>
          <w:shd w:val="clear" w:color="auto" w:fill="FFFFFF"/>
        </w:rPr>
        <w:t xml:space="preserve"> by doing a quick Google Search</w:t>
      </w:r>
      <w:r w:rsidRPr="00D8117E">
        <w:rPr>
          <w:rFonts w:asciiTheme="majorHAnsi" w:hAnsiTheme="majorHAnsi" w:cstheme="majorHAnsi"/>
          <w:i/>
          <w:iCs/>
          <w:color w:val="323434"/>
          <w:spacing w:val="2"/>
          <w:shd w:val="clear" w:color="auto" w:fill="FFFFFF"/>
        </w:rPr>
        <w:t xml:space="preserve">. </w:t>
      </w:r>
      <w:r w:rsidR="00F34839" w:rsidRPr="00D8117E">
        <w:rPr>
          <w:rFonts w:asciiTheme="majorHAnsi" w:hAnsiTheme="majorHAnsi" w:cstheme="majorHAnsi"/>
          <w:i/>
          <w:iCs/>
          <w:color w:val="323434"/>
          <w:spacing w:val="2"/>
          <w:shd w:val="clear" w:color="auto" w:fill="FFFFFF"/>
        </w:rPr>
        <w:t>You may also u</w:t>
      </w:r>
      <w:r w:rsidRPr="00D8117E">
        <w:rPr>
          <w:rFonts w:asciiTheme="majorHAnsi" w:hAnsiTheme="majorHAnsi" w:cstheme="majorHAnsi"/>
          <w:i/>
          <w:iCs/>
          <w:color w:val="323434"/>
          <w:spacing w:val="2"/>
          <w:shd w:val="clear" w:color="auto" w:fill="FFFFFF"/>
        </w:rPr>
        <w:t xml:space="preserve">se the “Google Image Search” function in Miro to find other templates to help structure your sketching and lo-fi prototyping. Prototypes can take many forms, but they should always be a </w:t>
      </w:r>
      <w:r w:rsidRPr="00D8117E">
        <w:rPr>
          <w:rStyle w:val="Emphasis"/>
          <w:rFonts w:asciiTheme="majorHAnsi" w:hAnsiTheme="majorHAnsi" w:cstheme="majorHAnsi"/>
          <w:i w:val="0"/>
          <w:iCs w:val="0"/>
          <w:color w:val="323434"/>
          <w:spacing w:val="2"/>
          <w:shd w:val="clear" w:color="auto" w:fill="FFFFFF"/>
        </w:rPr>
        <w:t>tangible</w:t>
      </w:r>
      <w:r w:rsidRPr="00D8117E">
        <w:rPr>
          <w:rFonts w:asciiTheme="majorHAnsi" w:hAnsiTheme="majorHAnsi" w:cstheme="majorHAnsi"/>
          <w:i/>
          <w:iCs/>
          <w:color w:val="323434"/>
          <w:spacing w:val="2"/>
          <w:shd w:val="clear" w:color="auto" w:fill="FFFFFF"/>
        </w:rPr>
        <w:t xml:space="preserve"> representation of an idea or solution. Simple sketches and storyboards, rough paper prototypes of online interfaces, or role-playing to act out service are all examples of prototypes. You can also limit a specific prototype to a part of a solution so that you can test individual features with </w:t>
      </w:r>
      <w:r w:rsidR="00F34839" w:rsidRPr="00D8117E">
        <w:rPr>
          <w:rFonts w:asciiTheme="majorHAnsi" w:hAnsiTheme="majorHAnsi" w:cstheme="majorHAnsi"/>
          <w:i/>
          <w:iCs/>
          <w:color w:val="323434"/>
          <w:spacing w:val="2"/>
          <w:shd w:val="clear" w:color="auto" w:fill="FFFFFF"/>
        </w:rPr>
        <w:t xml:space="preserve">the persona you have </w:t>
      </w:r>
      <w:proofErr w:type="spellStart"/>
      <w:r w:rsidR="00F34839" w:rsidRPr="00D8117E">
        <w:rPr>
          <w:rFonts w:asciiTheme="majorHAnsi" w:hAnsiTheme="majorHAnsi" w:cstheme="majorHAnsi"/>
          <w:i/>
          <w:iCs/>
          <w:color w:val="323434"/>
          <w:spacing w:val="2"/>
          <w:shd w:val="clear" w:color="auto" w:fill="FFFFFF"/>
        </w:rPr>
        <w:t>build</w:t>
      </w:r>
      <w:proofErr w:type="spellEnd"/>
      <w:r w:rsidRPr="00D8117E">
        <w:rPr>
          <w:rFonts w:asciiTheme="majorHAnsi" w:hAnsiTheme="majorHAnsi" w:cstheme="majorHAnsi"/>
          <w:i/>
          <w:iCs/>
          <w:color w:val="323434"/>
          <w:spacing w:val="2"/>
          <w:shd w:val="clear" w:color="auto" w:fill="FFFFFF"/>
        </w:rPr>
        <w:t>]</w:t>
      </w:r>
    </w:p>
    <w:p w14:paraId="11D5C772" w14:textId="77777777" w:rsidR="00637A96" w:rsidRPr="00D8117E" w:rsidRDefault="00637A96" w:rsidP="00835DD0">
      <w:pPr>
        <w:pStyle w:val="ListParagraph"/>
        <w:numPr>
          <w:ilvl w:val="1"/>
          <w:numId w:val="24"/>
        </w:numPr>
        <w:shd w:val="clear" w:color="auto" w:fill="FFFFFF"/>
        <w:spacing w:before="120" w:after="120" w:line="240" w:lineRule="auto"/>
        <w:contextualSpacing w:val="0"/>
        <w:rPr>
          <w:rFonts w:asciiTheme="majorHAnsi" w:eastAsia="Times New Roman" w:hAnsiTheme="majorHAnsi" w:cstheme="majorHAnsi"/>
          <w:color w:val="2E74B5" w:themeColor="accent1" w:themeShade="BF"/>
          <w:spacing w:val="2"/>
          <w:lang w:val="en-MY" w:eastAsia="en-MY"/>
        </w:rPr>
      </w:pPr>
      <w:r w:rsidRPr="00D8117E">
        <w:rPr>
          <w:rFonts w:asciiTheme="majorHAnsi" w:eastAsia="Times New Roman" w:hAnsiTheme="majorHAnsi" w:cstheme="majorHAnsi"/>
          <w:color w:val="2E74B5" w:themeColor="accent1" w:themeShade="BF"/>
          <w:spacing w:val="2"/>
          <w:lang w:val="en-MY" w:eastAsia="en-MY"/>
        </w:rPr>
        <w:t>Decide on core solution features to demonstrate</w:t>
      </w:r>
    </w:p>
    <w:p w14:paraId="0227AAB8" w14:textId="1928F9DF" w:rsidR="00D2686B" w:rsidRDefault="00D03635" w:rsidP="00D2686B">
      <w:pPr>
        <w:pStyle w:val="ListParagraph"/>
        <w:numPr>
          <w:ilvl w:val="0"/>
          <w:numId w:val="37"/>
        </w:numPr>
        <w:shd w:val="clear" w:color="auto" w:fill="FFFFFF"/>
        <w:spacing w:before="120" w:after="120" w:line="240" w:lineRule="auto"/>
        <w:contextualSpacing w:val="0"/>
        <w:rPr>
          <w:rFonts w:asciiTheme="majorHAnsi" w:eastAsia="Times New Roman" w:hAnsiTheme="majorHAnsi" w:cstheme="majorHAnsi"/>
          <w:color w:val="2E74B5" w:themeColor="accent1" w:themeShade="BF"/>
          <w:spacing w:val="2"/>
          <w:lang w:val="en-MY" w:eastAsia="en-MY"/>
        </w:rPr>
      </w:pPr>
      <w:r w:rsidRPr="00D8117E">
        <w:rPr>
          <w:rFonts w:asciiTheme="majorHAnsi" w:eastAsia="Times New Roman" w:hAnsiTheme="majorHAnsi" w:cstheme="majorHAnsi"/>
          <w:color w:val="2E74B5" w:themeColor="accent1" w:themeShade="BF"/>
          <w:spacing w:val="2"/>
          <w:lang w:val="en-MY" w:eastAsia="en-MY"/>
        </w:rPr>
        <w:t>Research the prototype method</w:t>
      </w:r>
      <w:r w:rsidR="008B3EE5">
        <w:rPr>
          <w:rFonts w:asciiTheme="majorHAnsi" w:eastAsia="Times New Roman" w:hAnsiTheme="majorHAnsi" w:cstheme="majorHAnsi"/>
          <w:color w:val="2E74B5" w:themeColor="accent1" w:themeShade="BF"/>
          <w:spacing w:val="2"/>
          <w:lang w:val="en-MY" w:eastAsia="en-MY"/>
        </w:rPr>
        <w:t xml:space="preserve"> and which to use (low or high fidelity)</w:t>
      </w:r>
      <w:r w:rsidRPr="00D8117E">
        <w:rPr>
          <w:rFonts w:asciiTheme="majorHAnsi" w:eastAsia="Times New Roman" w:hAnsiTheme="majorHAnsi" w:cstheme="majorHAnsi"/>
          <w:color w:val="2E74B5" w:themeColor="accent1" w:themeShade="BF"/>
          <w:spacing w:val="2"/>
          <w:lang w:val="en-MY" w:eastAsia="en-MY"/>
        </w:rPr>
        <w:t xml:space="preserve"> </w:t>
      </w:r>
    </w:p>
    <w:p w14:paraId="429A0033" w14:textId="45F96423" w:rsidR="00D2686B" w:rsidRPr="00D2686B" w:rsidRDefault="00D2686B" w:rsidP="00D2686B">
      <w:pPr>
        <w:shd w:val="clear" w:color="auto" w:fill="FFFFFF"/>
        <w:spacing w:before="120" w:after="120" w:line="240" w:lineRule="auto"/>
        <w:ind w:left="1440"/>
        <w:rPr>
          <w:rFonts w:asciiTheme="majorHAnsi" w:eastAsia="Times New Roman" w:hAnsiTheme="majorHAnsi" w:cstheme="majorHAnsi"/>
          <w:color w:val="2E74B5" w:themeColor="accent1" w:themeShade="BF"/>
          <w:spacing w:val="2"/>
          <w:lang w:val="en-MY" w:eastAsia="en-MY"/>
        </w:rPr>
      </w:pPr>
      <w:r w:rsidRPr="00D2686B">
        <w:rPr>
          <w:rFonts w:asciiTheme="majorHAnsi" w:eastAsia="Times New Roman" w:hAnsiTheme="majorHAnsi" w:cstheme="majorHAnsi"/>
          <w:color w:val="2E74B5" w:themeColor="accent1" w:themeShade="BF"/>
          <w:spacing w:val="2"/>
          <w:lang w:val="en-MY" w:eastAsia="en-MY"/>
        </w:rPr>
        <w:t>[</w:t>
      </w:r>
      <w:r w:rsidRPr="00D2686B">
        <w:rPr>
          <w:rFonts w:asciiTheme="majorHAnsi" w:eastAsia="Times New Roman" w:hAnsiTheme="majorHAnsi" w:cstheme="majorHAnsi"/>
          <w:i/>
          <w:iCs/>
          <w:spacing w:val="2"/>
          <w:lang w:val="en-MY" w:eastAsia="en-MY"/>
        </w:rPr>
        <w:t>At this step, you should refer to the core solution features you want to demonstrate as a criterion in choosing the right method.</w:t>
      </w:r>
      <w:r w:rsidRPr="00D2686B">
        <w:rPr>
          <w:rFonts w:asciiTheme="majorHAnsi" w:eastAsia="Times New Roman" w:hAnsiTheme="majorHAnsi" w:cstheme="majorHAnsi"/>
          <w:color w:val="2E74B5" w:themeColor="accent1" w:themeShade="BF"/>
          <w:spacing w:val="2"/>
          <w:lang w:val="en-MY" w:eastAsia="en-MY"/>
        </w:rPr>
        <w:t>]</w:t>
      </w:r>
    </w:p>
    <w:p w14:paraId="1DF4CCA5" w14:textId="715C902A" w:rsidR="00E47C41" w:rsidRDefault="008B3EE5" w:rsidP="00D2686B">
      <w:pPr>
        <w:pStyle w:val="ListParagraph"/>
        <w:numPr>
          <w:ilvl w:val="0"/>
          <w:numId w:val="37"/>
        </w:numPr>
        <w:shd w:val="clear" w:color="auto" w:fill="FFFFFF"/>
        <w:spacing w:before="120" w:after="120" w:line="240" w:lineRule="auto"/>
        <w:contextualSpacing w:val="0"/>
        <w:rPr>
          <w:rFonts w:asciiTheme="majorHAnsi" w:eastAsia="Times New Roman" w:hAnsiTheme="majorHAnsi" w:cstheme="majorHAnsi"/>
          <w:color w:val="2E74B5" w:themeColor="accent1" w:themeShade="BF"/>
          <w:spacing w:val="2"/>
          <w:lang w:val="en-MY" w:eastAsia="en-MY"/>
        </w:rPr>
      </w:pPr>
      <w:r>
        <w:rPr>
          <w:rFonts w:asciiTheme="majorHAnsi" w:eastAsia="Times New Roman" w:hAnsiTheme="majorHAnsi" w:cstheme="majorHAnsi"/>
          <w:color w:val="2E74B5" w:themeColor="accent1" w:themeShade="BF"/>
          <w:spacing w:val="2"/>
          <w:lang w:val="en-MY" w:eastAsia="en-MY"/>
        </w:rPr>
        <w:t>Research and d</w:t>
      </w:r>
      <w:r w:rsidR="00E47C41" w:rsidRPr="00D2686B">
        <w:rPr>
          <w:rFonts w:asciiTheme="majorHAnsi" w:eastAsia="Times New Roman" w:hAnsiTheme="majorHAnsi" w:cstheme="majorHAnsi"/>
          <w:color w:val="2E74B5" w:themeColor="accent1" w:themeShade="BF"/>
          <w:spacing w:val="2"/>
          <w:lang w:val="en-MY" w:eastAsia="en-MY"/>
        </w:rPr>
        <w:t xml:space="preserve">ecide on the </w:t>
      </w:r>
      <w:r>
        <w:rPr>
          <w:rFonts w:asciiTheme="majorHAnsi" w:eastAsia="Times New Roman" w:hAnsiTheme="majorHAnsi" w:cstheme="majorHAnsi"/>
          <w:color w:val="2E74B5" w:themeColor="accent1" w:themeShade="BF"/>
          <w:spacing w:val="2"/>
          <w:lang w:val="en-MY" w:eastAsia="en-MY"/>
        </w:rPr>
        <w:t xml:space="preserve">prototype </w:t>
      </w:r>
      <w:r w:rsidR="00E47C41" w:rsidRPr="00D2686B">
        <w:rPr>
          <w:rFonts w:asciiTheme="majorHAnsi" w:eastAsia="Times New Roman" w:hAnsiTheme="majorHAnsi" w:cstheme="majorHAnsi"/>
          <w:color w:val="2E74B5" w:themeColor="accent1" w:themeShade="BF"/>
          <w:spacing w:val="2"/>
          <w:lang w:val="en-MY" w:eastAsia="en-MY"/>
        </w:rPr>
        <w:t xml:space="preserve">tools to </w:t>
      </w:r>
      <w:r>
        <w:rPr>
          <w:rFonts w:asciiTheme="majorHAnsi" w:eastAsia="Times New Roman" w:hAnsiTheme="majorHAnsi" w:cstheme="majorHAnsi"/>
          <w:color w:val="2E74B5" w:themeColor="accent1" w:themeShade="BF"/>
          <w:spacing w:val="2"/>
          <w:lang w:val="en-MY" w:eastAsia="en-MY"/>
        </w:rPr>
        <w:t>use</w:t>
      </w:r>
    </w:p>
    <w:p w14:paraId="5E3B4691" w14:textId="730B8475" w:rsidR="00D2686B" w:rsidRPr="00D2686B" w:rsidRDefault="00D2686B" w:rsidP="00D2686B">
      <w:pPr>
        <w:pStyle w:val="ListParagraph"/>
        <w:shd w:val="clear" w:color="auto" w:fill="FFFFFF"/>
        <w:spacing w:before="120" w:after="120" w:line="240" w:lineRule="auto"/>
        <w:ind w:left="1440"/>
        <w:contextualSpacing w:val="0"/>
        <w:rPr>
          <w:rFonts w:asciiTheme="majorHAnsi" w:eastAsia="Times New Roman" w:hAnsiTheme="majorHAnsi" w:cstheme="majorHAnsi"/>
          <w:i/>
          <w:iCs/>
          <w:spacing w:val="2"/>
          <w:lang w:val="en-MY" w:eastAsia="en-MY"/>
        </w:rPr>
      </w:pPr>
      <w:r w:rsidRPr="00D2686B">
        <w:rPr>
          <w:rFonts w:asciiTheme="majorHAnsi" w:eastAsia="Times New Roman" w:hAnsiTheme="majorHAnsi" w:cstheme="majorHAnsi"/>
          <w:i/>
          <w:iCs/>
          <w:spacing w:val="2"/>
          <w:lang w:val="en-MY" w:eastAsia="en-MY"/>
        </w:rPr>
        <w:t xml:space="preserve">[You may start here for the list of tools: </w:t>
      </w:r>
      <w:hyperlink r:id="rId11" w:history="1">
        <w:r w:rsidRPr="00D2686B">
          <w:rPr>
            <w:rStyle w:val="Hyperlink"/>
            <w:rFonts w:asciiTheme="majorHAnsi" w:eastAsia="Times New Roman" w:hAnsiTheme="majorHAnsi" w:cstheme="majorHAnsi"/>
            <w:i/>
            <w:iCs/>
            <w:spacing w:val="2"/>
            <w:lang w:val="en-MY" w:eastAsia="en-MY"/>
          </w:rPr>
          <w:t>https://theproductmanager.com/tools/best-free-prototyping-tools/</w:t>
        </w:r>
      </w:hyperlink>
    </w:p>
    <w:p w14:paraId="230F1E17" w14:textId="0956D5CB" w:rsidR="00D2686B" w:rsidRPr="00D2686B" w:rsidRDefault="00D2686B" w:rsidP="00D2686B">
      <w:pPr>
        <w:pStyle w:val="ListParagraph"/>
        <w:shd w:val="clear" w:color="auto" w:fill="FFFFFF"/>
        <w:spacing w:before="120" w:after="120" w:line="240" w:lineRule="auto"/>
        <w:ind w:left="1440"/>
        <w:contextualSpacing w:val="0"/>
        <w:rPr>
          <w:rFonts w:asciiTheme="majorHAnsi" w:eastAsia="Times New Roman" w:hAnsiTheme="majorHAnsi" w:cstheme="majorHAnsi"/>
          <w:i/>
          <w:iCs/>
          <w:color w:val="2E74B5" w:themeColor="accent1" w:themeShade="BF"/>
          <w:spacing w:val="2"/>
          <w:lang w:val="en-MY" w:eastAsia="en-MY"/>
        </w:rPr>
      </w:pPr>
      <w:hyperlink r:id="rId12" w:history="1">
        <w:r w:rsidRPr="00D2686B">
          <w:rPr>
            <w:rStyle w:val="Hyperlink"/>
            <w:rFonts w:asciiTheme="majorHAnsi" w:eastAsia="Times New Roman" w:hAnsiTheme="majorHAnsi" w:cstheme="majorHAnsi"/>
            <w:i/>
            <w:iCs/>
            <w:spacing w:val="2"/>
            <w:lang w:val="en-MY" w:eastAsia="en-MY"/>
            <w14:textFill>
              <w14:solidFill>
                <w14:srgbClr w14:val="0000FF">
                  <w14:lumMod w14:val="75000"/>
                </w14:srgbClr>
              </w14:solidFill>
            </w14:textFill>
          </w:rPr>
          <w:t>https://www.creativebloq.com/features/6-best-free-prototyping-tools</w:t>
        </w:r>
      </w:hyperlink>
      <w:r w:rsidRPr="00D2686B">
        <w:rPr>
          <w:rFonts w:asciiTheme="majorHAnsi" w:eastAsia="Times New Roman" w:hAnsiTheme="majorHAnsi" w:cstheme="majorHAnsi"/>
          <w:i/>
          <w:iCs/>
          <w:color w:val="2E74B5" w:themeColor="accent1" w:themeShade="BF"/>
          <w:spacing w:val="2"/>
          <w:lang w:val="en-MY" w:eastAsia="en-MY"/>
        </w:rPr>
        <w:t>]</w:t>
      </w:r>
    </w:p>
    <w:p w14:paraId="41EA8D4B" w14:textId="77777777" w:rsidR="00D2686B" w:rsidRPr="00D2686B" w:rsidRDefault="00D2686B" w:rsidP="00D2686B">
      <w:pPr>
        <w:pStyle w:val="ListParagraph"/>
        <w:shd w:val="clear" w:color="auto" w:fill="FFFFFF"/>
        <w:spacing w:before="120" w:after="120" w:line="240" w:lineRule="auto"/>
        <w:ind w:left="1440"/>
        <w:contextualSpacing w:val="0"/>
        <w:rPr>
          <w:rFonts w:asciiTheme="majorHAnsi" w:eastAsia="Times New Roman" w:hAnsiTheme="majorHAnsi" w:cstheme="majorHAnsi"/>
          <w:color w:val="2E74B5" w:themeColor="accent1" w:themeShade="BF"/>
          <w:spacing w:val="2"/>
          <w:lang w:val="en-MY" w:eastAsia="en-MY"/>
        </w:rPr>
      </w:pPr>
    </w:p>
    <w:p w14:paraId="7716B5B2" w14:textId="5B19E649" w:rsidR="00F959BF" w:rsidRPr="00D8117E" w:rsidRDefault="00F959BF" w:rsidP="00835DD0">
      <w:pPr>
        <w:pStyle w:val="ListParagraph"/>
        <w:numPr>
          <w:ilvl w:val="0"/>
          <w:numId w:val="37"/>
        </w:numPr>
        <w:shd w:val="clear" w:color="auto" w:fill="FFFFFF"/>
        <w:spacing w:before="120" w:after="120" w:line="240" w:lineRule="auto"/>
        <w:contextualSpacing w:val="0"/>
        <w:rPr>
          <w:rFonts w:asciiTheme="majorHAnsi" w:eastAsia="Times New Roman" w:hAnsiTheme="majorHAnsi" w:cstheme="majorHAnsi"/>
          <w:color w:val="2E74B5" w:themeColor="accent1" w:themeShade="BF"/>
          <w:spacing w:val="2"/>
          <w:lang w:val="en-MY" w:eastAsia="en-MY"/>
        </w:rPr>
      </w:pPr>
      <w:r w:rsidRPr="00D8117E">
        <w:rPr>
          <w:rFonts w:asciiTheme="majorHAnsi" w:eastAsia="Times New Roman" w:hAnsiTheme="majorHAnsi" w:cstheme="majorHAnsi"/>
          <w:color w:val="2E74B5" w:themeColor="accent1" w:themeShade="BF"/>
          <w:spacing w:val="2"/>
          <w:lang w:val="en-MY" w:eastAsia="en-MY"/>
        </w:rPr>
        <w:t xml:space="preserve">Build the prototype based on the </w:t>
      </w:r>
      <w:r w:rsidR="00E47C41" w:rsidRPr="00D8117E">
        <w:rPr>
          <w:rFonts w:asciiTheme="majorHAnsi" w:eastAsia="Times New Roman" w:hAnsiTheme="majorHAnsi" w:cstheme="majorHAnsi"/>
          <w:color w:val="2E74B5" w:themeColor="accent1" w:themeShade="BF"/>
          <w:spacing w:val="2"/>
          <w:lang w:val="en-MY" w:eastAsia="en-MY"/>
        </w:rPr>
        <w:t xml:space="preserve">features that demonstrate how it supports the created </w:t>
      </w:r>
      <w:r w:rsidRPr="00D8117E">
        <w:rPr>
          <w:rFonts w:asciiTheme="majorHAnsi" w:eastAsia="Times New Roman" w:hAnsiTheme="majorHAnsi" w:cstheme="majorHAnsi"/>
          <w:color w:val="2E74B5" w:themeColor="accent1" w:themeShade="BF"/>
          <w:spacing w:val="2"/>
          <w:lang w:val="en-MY" w:eastAsia="en-MY"/>
        </w:rPr>
        <w:t>scenario</w:t>
      </w:r>
    </w:p>
    <w:p w14:paraId="6A565B14" w14:textId="7FA89C66" w:rsidR="00D2686B" w:rsidRPr="00D2686B" w:rsidRDefault="00F959BF" w:rsidP="00D2686B">
      <w:pPr>
        <w:pStyle w:val="ListParagraph"/>
        <w:shd w:val="clear" w:color="auto" w:fill="FFFFFF"/>
        <w:spacing w:before="120" w:after="120" w:line="240" w:lineRule="auto"/>
        <w:ind w:left="1440"/>
        <w:contextualSpacing w:val="0"/>
        <w:rPr>
          <w:rFonts w:asciiTheme="majorHAnsi" w:eastAsia="Times New Roman" w:hAnsiTheme="majorHAnsi" w:cstheme="majorHAnsi"/>
          <w:color w:val="2E74B5" w:themeColor="accent1" w:themeShade="BF"/>
          <w:spacing w:val="2"/>
          <w:lang w:val="en-MY" w:eastAsia="en-MY"/>
        </w:rPr>
      </w:pPr>
      <w:r w:rsidRPr="00D8117E">
        <w:rPr>
          <w:rFonts w:asciiTheme="majorHAnsi" w:eastAsia="Times New Roman" w:hAnsiTheme="majorHAnsi" w:cstheme="majorHAnsi"/>
          <w:color w:val="2E74B5" w:themeColor="accent1" w:themeShade="BF"/>
          <w:spacing w:val="2"/>
          <w:lang w:val="en-MY" w:eastAsia="en-MY"/>
        </w:rPr>
        <w:t>[</w:t>
      </w:r>
      <w:r w:rsidRPr="00D8117E">
        <w:rPr>
          <w:rFonts w:asciiTheme="majorHAnsi" w:eastAsia="Times New Roman" w:hAnsiTheme="majorHAnsi" w:cstheme="majorHAnsi"/>
          <w:i/>
          <w:iCs/>
          <w:spacing w:val="2"/>
          <w:lang w:val="en-MY" w:eastAsia="en-MY"/>
        </w:rPr>
        <w:t xml:space="preserve">At this step you should build the prototype </w:t>
      </w:r>
      <w:r w:rsidR="00AF4204">
        <w:rPr>
          <w:rFonts w:asciiTheme="majorHAnsi" w:eastAsia="Times New Roman" w:hAnsiTheme="majorHAnsi" w:cstheme="majorHAnsi"/>
          <w:i/>
          <w:iCs/>
          <w:spacing w:val="2"/>
          <w:lang w:val="en-MY" w:eastAsia="en-MY"/>
        </w:rPr>
        <w:t xml:space="preserve">using the tool you have chosen. It should </w:t>
      </w:r>
      <w:proofErr w:type="spellStart"/>
      <w:r w:rsidRPr="00D8117E">
        <w:rPr>
          <w:rFonts w:asciiTheme="majorHAnsi" w:eastAsia="Times New Roman" w:hAnsiTheme="majorHAnsi" w:cstheme="majorHAnsi"/>
          <w:i/>
          <w:iCs/>
          <w:spacing w:val="2"/>
          <w:lang w:val="en-MY" w:eastAsia="en-MY"/>
        </w:rPr>
        <w:t>based</w:t>
      </w:r>
      <w:proofErr w:type="spellEnd"/>
      <w:r w:rsidRPr="00D8117E">
        <w:rPr>
          <w:rFonts w:asciiTheme="majorHAnsi" w:eastAsia="Times New Roman" w:hAnsiTheme="majorHAnsi" w:cstheme="majorHAnsi"/>
          <w:i/>
          <w:iCs/>
          <w:spacing w:val="2"/>
          <w:lang w:val="en-MY" w:eastAsia="en-MY"/>
        </w:rPr>
        <w:t xml:space="preserve"> on the scenario you have determined that can demonstrate your solution clearly to the stakeholders</w:t>
      </w:r>
      <w:r w:rsidRPr="00D8117E">
        <w:rPr>
          <w:rFonts w:asciiTheme="majorHAnsi" w:eastAsia="Times New Roman" w:hAnsiTheme="majorHAnsi" w:cstheme="majorHAnsi"/>
          <w:color w:val="2E74B5" w:themeColor="accent1" w:themeShade="BF"/>
          <w:spacing w:val="2"/>
          <w:lang w:val="en-MY" w:eastAsia="en-MY"/>
        </w:rPr>
        <w:t>]</w:t>
      </w:r>
    </w:p>
    <w:p w14:paraId="1975B33E" w14:textId="4D9E8EE6" w:rsidR="00D03635" w:rsidRPr="00D8117E" w:rsidRDefault="00AF4204" w:rsidP="00D03635">
      <w:pPr>
        <w:pStyle w:val="ListParagraph"/>
        <w:numPr>
          <w:ilvl w:val="0"/>
          <w:numId w:val="24"/>
        </w:numPr>
        <w:shd w:val="clear" w:color="auto" w:fill="FFFFFF"/>
        <w:spacing w:before="120" w:after="120" w:line="240" w:lineRule="auto"/>
        <w:rPr>
          <w:rFonts w:asciiTheme="majorHAnsi" w:eastAsia="Times New Roman" w:hAnsiTheme="majorHAnsi" w:cstheme="majorHAnsi"/>
          <w:color w:val="2E74B5" w:themeColor="accent1" w:themeShade="BF"/>
          <w:spacing w:val="2"/>
          <w:lang w:val="en-MY" w:eastAsia="en-MY"/>
        </w:rPr>
      </w:pPr>
      <w:r>
        <w:rPr>
          <w:rFonts w:asciiTheme="majorHAnsi" w:eastAsia="Times New Roman" w:hAnsiTheme="majorHAnsi" w:cstheme="majorHAnsi"/>
          <w:color w:val="2E74B5" w:themeColor="accent1" w:themeShade="BF"/>
          <w:spacing w:val="2"/>
          <w:lang w:val="en-MY" w:eastAsia="en-MY"/>
        </w:rPr>
        <w:t>Conduct user testing (test the prototype!)</w:t>
      </w:r>
    </w:p>
    <w:p w14:paraId="725F3FD7" w14:textId="3B3A88C0" w:rsidR="00AF4204" w:rsidRDefault="00EB56EA" w:rsidP="00FC7F88">
      <w:pPr>
        <w:pStyle w:val="ListParagraph"/>
        <w:numPr>
          <w:ilvl w:val="1"/>
          <w:numId w:val="24"/>
        </w:numPr>
        <w:shd w:val="clear" w:color="auto" w:fill="FFFFFF"/>
        <w:spacing w:before="120" w:after="120" w:line="240" w:lineRule="auto"/>
        <w:contextualSpacing w:val="0"/>
        <w:rPr>
          <w:rFonts w:asciiTheme="majorHAnsi" w:eastAsia="Times New Roman" w:hAnsiTheme="majorHAnsi" w:cstheme="majorHAnsi"/>
          <w:color w:val="2E74B5" w:themeColor="accent1" w:themeShade="BF"/>
          <w:spacing w:val="2"/>
          <w:lang w:val="en-MY" w:eastAsia="en-MY"/>
        </w:rPr>
      </w:pPr>
      <w:r>
        <w:rPr>
          <w:rFonts w:asciiTheme="majorHAnsi" w:eastAsia="Times New Roman" w:hAnsiTheme="majorHAnsi" w:cstheme="majorHAnsi"/>
          <w:color w:val="2E74B5" w:themeColor="accent1" w:themeShade="BF"/>
          <w:spacing w:val="2"/>
          <w:lang w:val="en-MY" w:eastAsia="en-MY"/>
        </w:rPr>
        <w:t>Stakeholder would be</w:t>
      </w:r>
      <w:r w:rsidR="00E47C41" w:rsidRPr="00AF4204">
        <w:rPr>
          <w:rFonts w:asciiTheme="majorHAnsi" w:eastAsia="Times New Roman" w:hAnsiTheme="majorHAnsi" w:cstheme="majorHAnsi"/>
          <w:color w:val="2E74B5" w:themeColor="accent1" w:themeShade="BF"/>
          <w:spacing w:val="2"/>
          <w:lang w:val="en-MY" w:eastAsia="en-MY"/>
        </w:rPr>
        <w:t xml:space="preserve"> test</w:t>
      </w:r>
      <w:r>
        <w:rPr>
          <w:rFonts w:asciiTheme="majorHAnsi" w:eastAsia="Times New Roman" w:hAnsiTheme="majorHAnsi" w:cstheme="majorHAnsi"/>
          <w:color w:val="2E74B5" w:themeColor="accent1" w:themeShade="BF"/>
          <w:spacing w:val="2"/>
          <w:lang w:val="en-MY" w:eastAsia="en-MY"/>
        </w:rPr>
        <w:t>ing</w:t>
      </w:r>
      <w:r w:rsidR="00E47C41" w:rsidRPr="00AF4204">
        <w:rPr>
          <w:rFonts w:asciiTheme="majorHAnsi" w:eastAsia="Times New Roman" w:hAnsiTheme="majorHAnsi" w:cstheme="majorHAnsi"/>
          <w:color w:val="2E74B5" w:themeColor="accent1" w:themeShade="BF"/>
          <w:spacing w:val="2"/>
          <w:lang w:val="en-MY" w:eastAsia="en-MY"/>
        </w:rPr>
        <w:t xml:space="preserve"> the prototype as a </w:t>
      </w:r>
      <w:r w:rsidR="00E47C41" w:rsidRPr="00AF4204">
        <w:rPr>
          <w:rFonts w:asciiTheme="majorHAnsi" w:eastAsia="Times New Roman" w:hAnsiTheme="majorHAnsi" w:cstheme="majorHAnsi"/>
          <w:b/>
          <w:bCs/>
          <w:i/>
          <w:iCs/>
          <w:color w:val="2E74B5" w:themeColor="accent1" w:themeShade="BF"/>
          <w:spacing w:val="2"/>
          <w:lang w:val="en-MY" w:eastAsia="en-MY"/>
        </w:rPr>
        <w:t xml:space="preserve">user </w:t>
      </w:r>
      <w:r w:rsidR="00E47C41" w:rsidRPr="00AF4204">
        <w:rPr>
          <w:rFonts w:asciiTheme="majorHAnsi" w:eastAsia="Times New Roman" w:hAnsiTheme="majorHAnsi" w:cstheme="majorHAnsi"/>
          <w:color w:val="2E74B5" w:themeColor="accent1" w:themeShade="BF"/>
          <w:spacing w:val="2"/>
          <w:lang w:val="en-MY" w:eastAsia="en-MY"/>
        </w:rPr>
        <w:t xml:space="preserve">using the </w:t>
      </w:r>
      <w:r w:rsidR="00AF4204">
        <w:rPr>
          <w:rFonts w:asciiTheme="majorHAnsi" w:eastAsia="Times New Roman" w:hAnsiTheme="majorHAnsi" w:cstheme="majorHAnsi"/>
          <w:color w:val="2E74B5" w:themeColor="accent1" w:themeShade="BF"/>
          <w:spacing w:val="2"/>
          <w:lang w:val="en-MY" w:eastAsia="en-MY"/>
        </w:rPr>
        <w:t>persona</w:t>
      </w:r>
    </w:p>
    <w:p w14:paraId="4FA6E4E2" w14:textId="22D2F484" w:rsidR="00B11957" w:rsidRDefault="00D8117E" w:rsidP="00B11957">
      <w:pPr>
        <w:pStyle w:val="ListParagraph"/>
        <w:shd w:val="clear" w:color="auto" w:fill="FFFFFF"/>
        <w:spacing w:before="120" w:after="120" w:line="240" w:lineRule="auto"/>
        <w:ind w:left="1440"/>
        <w:contextualSpacing w:val="0"/>
        <w:rPr>
          <w:rFonts w:asciiTheme="majorHAnsi" w:eastAsia="Times New Roman" w:hAnsiTheme="majorHAnsi" w:cstheme="majorHAnsi"/>
          <w:i/>
          <w:iCs/>
          <w:spacing w:val="2"/>
          <w:lang w:val="en-MY" w:eastAsia="en-MY"/>
        </w:rPr>
      </w:pPr>
      <w:r w:rsidRPr="00AF4204">
        <w:rPr>
          <w:rFonts w:asciiTheme="majorHAnsi" w:eastAsia="Times New Roman" w:hAnsiTheme="majorHAnsi" w:cstheme="majorHAnsi"/>
          <w:color w:val="2E74B5" w:themeColor="accent1" w:themeShade="BF"/>
          <w:spacing w:val="2"/>
          <w:lang w:val="en-MY" w:eastAsia="en-MY"/>
        </w:rPr>
        <w:t>[</w:t>
      </w:r>
      <w:r w:rsidRPr="00AF4204">
        <w:rPr>
          <w:rFonts w:asciiTheme="majorHAnsi" w:eastAsia="Times New Roman" w:hAnsiTheme="majorHAnsi" w:cstheme="majorHAnsi"/>
          <w:i/>
          <w:iCs/>
          <w:spacing w:val="2"/>
          <w:lang w:val="en-MY" w:eastAsia="en-MY"/>
        </w:rPr>
        <w:t xml:space="preserve">You </w:t>
      </w:r>
      <w:r w:rsidR="00AF4204" w:rsidRPr="00AF4204">
        <w:rPr>
          <w:rFonts w:asciiTheme="majorHAnsi" w:eastAsia="Times New Roman" w:hAnsiTheme="majorHAnsi" w:cstheme="majorHAnsi"/>
          <w:i/>
          <w:iCs/>
          <w:spacing w:val="2"/>
          <w:lang w:val="en-MY" w:eastAsia="en-MY"/>
        </w:rPr>
        <w:t xml:space="preserve">should get a team member that has not participated in developing the scenario – so that you may get as close as possible </w:t>
      </w:r>
      <w:r w:rsidR="00AF4204">
        <w:rPr>
          <w:rFonts w:asciiTheme="majorHAnsi" w:eastAsia="Times New Roman" w:hAnsiTheme="majorHAnsi" w:cstheme="majorHAnsi"/>
          <w:i/>
          <w:iCs/>
          <w:spacing w:val="2"/>
          <w:lang w:val="en-MY" w:eastAsia="en-MY"/>
        </w:rPr>
        <w:t>realistic</w:t>
      </w:r>
      <w:r w:rsidR="00AF4204" w:rsidRPr="00AF4204">
        <w:rPr>
          <w:rFonts w:asciiTheme="majorHAnsi" w:eastAsia="Times New Roman" w:hAnsiTheme="majorHAnsi" w:cstheme="majorHAnsi"/>
          <w:i/>
          <w:iCs/>
          <w:spacing w:val="2"/>
          <w:lang w:val="en-MY" w:eastAsia="en-MY"/>
        </w:rPr>
        <w:t xml:space="preserve"> feedback from a user when using your proposed solution. You </w:t>
      </w:r>
      <w:r w:rsidRPr="00AF4204">
        <w:rPr>
          <w:rFonts w:asciiTheme="majorHAnsi" w:eastAsia="Times New Roman" w:hAnsiTheme="majorHAnsi" w:cstheme="majorHAnsi"/>
          <w:i/>
          <w:iCs/>
          <w:spacing w:val="2"/>
          <w:lang w:val="en-MY" w:eastAsia="en-MY"/>
        </w:rPr>
        <w:t xml:space="preserve">may also get other team members from other groups including your tutor to play </w:t>
      </w:r>
      <w:r w:rsidR="00AF4204">
        <w:rPr>
          <w:rFonts w:asciiTheme="majorHAnsi" w:eastAsia="Times New Roman" w:hAnsiTheme="majorHAnsi" w:cstheme="majorHAnsi"/>
          <w:i/>
          <w:iCs/>
          <w:spacing w:val="2"/>
          <w:lang w:val="en-MY" w:eastAsia="en-MY"/>
        </w:rPr>
        <w:t xml:space="preserve">the </w:t>
      </w:r>
      <w:r w:rsidRPr="00AF4204">
        <w:rPr>
          <w:rFonts w:asciiTheme="majorHAnsi" w:eastAsia="Times New Roman" w:hAnsiTheme="majorHAnsi" w:cstheme="majorHAnsi"/>
          <w:i/>
          <w:iCs/>
          <w:spacing w:val="2"/>
          <w:lang w:val="en-MY" w:eastAsia="en-MY"/>
        </w:rPr>
        <w:t xml:space="preserve">role </w:t>
      </w:r>
      <w:r w:rsidR="00AF4204" w:rsidRPr="00AF4204">
        <w:rPr>
          <w:rFonts w:asciiTheme="majorHAnsi" w:eastAsia="Times New Roman" w:hAnsiTheme="majorHAnsi" w:cstheme="majorHAnsi"/>
          <w:i/>
          <w:iCs/>
          <w:spacing w:val="2"/>
          <w:lang w:val="en-MY" w:eastAsia="en-MY"/>
        </w:rPr>
        <w:t xml:space="preserve">of </w:t>
      </w:r>
      <w:r w:rsidRPr="00AF4204">
        <w:rPr>
          <w:rFonts w:asciiTheme="majorHAnsi" w:eastAsia="Times New Roman" w:hAnsiTheme="majorHAnsi" w:cstheme="majorHAnsi"/>
          <w:i/>
          <w:iCs/>
          <w:spacing w:val="2"/>
          <w:lang w:val="en-MY" w:eastAsia="en-MY"/>
        </w:rPr>
        <w:t>the persona and test your prototype</w:t>
      </w:r>
      <w:r w:rsidR="00B11957">
        <w:rPr>
          <w:rFonts w:asciiTheme="majorHAnsi" w:eastAsia="Times New Roman" w:hAnsiTheme="majorHAnsi" w:cstheme="majorHAnsi"/>
          <w:i/>
          <w:iCs/>
          <w:spacing w:val="2"/>
          <w:lang w:val="en-MY" w:eastAsia="en-MY"/>
        </w:rPr>
        <w:t xml:space="preserve">. You may search for a tool that allows you to do this, or you can use this tool: </w:t>
      </w:r>
      <w:hyperlink r:id="rId13" w:history="1">
        <w:r w:rsidR="00B11957" w:rsidRPr="00A024AD">
          <w:rPr>
            <w:rStyle w:val="Hyperlink"/>
            <w:rFonts w:asciiTheme="majorHAnsi" w:eastAsia="Times New Roman" w:hAnsiTheme="majorHAnsi" w:cstheme="majorHAnsi"/>
            <w:i/>
            <w:iCs/>
            <w:spacing w:val="2"/>
            <w:lang w:val="en-MY" w:eastAsia="en-MY"/>
          </w:rPr>
          <w:t>https://maze.co/</w:t>
        </w:r>
      </w:hyperlink>
      <w:r w:rsidR="00B11957">
        <w:rPr>
          <w:rFonts w:asciiTheme="majorHAnsi" w:eastAsia="Times New Roman" w:hAnsiTheme="majorHAnsi" w:cstheme="majorHAnsi"/>
          <w:i/>
          <w:iCs/>
          <w:spacing w:val="2"/>
          <w:lang w:val="en-MY" w:eastAsia="en-MY"/>
        </w:rPr>
        <w:t>]</w:t>
      </w:r>
    </w:p>
    <w:p w14:paraId="1C151E7B" w14:textId="33938820" w:rsidR="00E47C41" w:rsidRPr="00D8117E" w:rsidRDefault="00E47C41" w:rsidP="00AF504B">
      <w:pPr>
        <w:pStyle w:val="ListParagraph"/>
        <w:numPr>
          <w:ilvl w:val="1"/>
          <w:numId w:val="24"/>
        </w:numPr>
        <w:shd w:val="clear" w:color="auto" w:fill="FFFFFF"/>
        <w:spacing w:before="120" w:after="120" w:line="240" w:lineRule="auto"/>
        <w:contextualSpacing w:val="0"/>
        <w:rPr>
          <w:rFonts w:asciiTheme="majorHAnsi" w:eastAsia="Times New Roman" w:hAnsiTheme="majorHAnsi" w:cstheme="majorHAnsi"/>
          <w:color w:val="2E74B5" w:themeColor="accent1" w:themeShade="BF"/>
          <w:spacing w:val="2"/>
          <w:lang w:val="en-MY" w:eastAsia="en-MY"/>
        </w:rPr>
      </w:pPr>
      <w:r w:rsidRPr="00AF4204">
        <w:rPr>
          <w:rFonts w:asciiTheme="majorHAnsi" w:eastAsia="Times New Roman" w:hAnsiTheme="majorHAnsi" w:cstheme="majorHAnsi"/>
          <w:b/>
          <w:bCs/>
          <w:color w:val="2E74B5" w:themeColor="accent1" w:themeShade="BF"/>
          <w:spacing w:val="2"/>
          <w:lang w:val="en-MY" w:eastAsia="en-MY"/>
        </w:rPr>
        <w:t>User</w:t>
      </w:r>
      <w:r w:rsidRPr="00D8117E">
        <w:rPr>
          <w:rFonts w:asciiTheme="majorHAnsi" w:eastAsia="Times New Roman" w:hAnsiTheme="majorHAnsi" w:cstheme="majorHAnsi"/>
          <w:color w:val="2E74B5" w:themeColor="accent1" w:themeShade="BF"/>
          <w:spacing w:val="2"/>
          <w:lang w:val="en-MY" w:eastAsia="en-MY"/>
        </w:rPr>
        <w:t xml:space="preserve"> to refer to the scenario when testing out the prototype features</w:t>
      </w:r>
    </w:p>
    <w:p w14:paraId="3DDA006D" w14:textId="4D2997B6" w:rsidR="00D8117E" w:rsidRPr="00D8117E" w:rsidRDefault="00D8117E" w:rsidP="00AF504B">
      <w:pPr>
        <w:pStyle w:val="ListParagraph"/>
        <w:numPr>
          <w:ilvl w:val="1"/>
          <w:numId w:val="24"/>
        </w:numPr>
        <w:shd w:val="clear" w:color="auto" w:fill="FFFFFF"/>
        <w:spacing w:before="120" w:after="120" w:line="240" w:lineRule="auto"/>
        <w:contextualSpacing w:val="0"/>
        <w:rPr>
          <w:rFonts w:asciiTheme="majorHAnsi" w:eastAsia="Times New Roman" w:hAnsiTheme="majorHAnsi" w:cstheme="majorHAnsi"/>
          <w:color w:val="2E74B5" w:themeColor="accent1" w:themeShade="BF"/>
          <w:spacing w:val="2"/>
          <w:lang w:val="en-MY" w:eastAsia="en-MY"/>
        </w:rPr>
      </w:pPr>
      <w:r w:rsidRPr="00AF4204">
        <w:rPr>
          <w:rFonts w:asciiTheme="majorHAnsi" w:eastAsia="Times New Roman" w:hAnsiTheme="majorHAnsi" w:cstheme="majorHAnsi"/>
          <w:b/>
          <w:bCs/>
          <w:color w:val="2E74B5" w:themeColor="accent1" w:themeShade="BF"/>
          <w:spacing w:val="2"/>
          <w:lang w:val="en-MY" w:eastAsia="en-MY"/>
        </w:rPr>
        <w:t>User</w:t>
      </w:r>
      <w:r w:rsidRPr="00D8117E">
        <w:rPr>
          <w:rFonts w:asciiTheme="majorHAnsi" w:eastAsia="Times New Roman" w:hAnsiTheme="majorHAnsi" w:cstheme="majorHAnsi"/>
          <w:color w:val="2E74B5" w:themeColor="accent1" w:themeShade="BF"/>
          <w:spacing w:val="2"/>
          <w:lang w:val="en-MY" w:eastAsia="en-MY"/>
        </w:rPr>
        <w:t xml:space="preserve"> to identify pain points when using the prototype </w:t>
      </w:r>
    </w:p>
    <w:p w14:paraId="4FAE0346" w14:textId="34078E05" w:rsidR="00D8117E" w:rsidRPr="00B11957" w:rsidRDefault="00D8117E" w:rsidP="00B11957">
      <w:pPr>
        <w:pStyle w:val="ListParagraph"/>
        <w:shd w:val="clear" w:color="auto" w:fill="FFFFFF"/>
        <w:spacing w:before="120" w:after="120" w:line="240" w:lineRule="auto"/>
        <w:ind w:left="1440"/>
        <w:contextualSpacing w:val="0"/>
        <w:rPr>
          <w:rFonts w:asciiTheme="majorHAnsi" w:eastAsia="Times New Roman" w:hAnsiTheme="majorHAnsi" w:cstheme="majorHAnsi"/>
          <w:i/>
          <w:iCs/>
          <w:color w:val="0000FF"/>
          <w:spacing w:val="2"/>
          <w:u w:val="single"/>
          <w:lang w:val="en-MY" w:eastAsia="en-MY"/>
        </w:rPr>
      </w:pPr>
      <w:r w:rsidRPr="00D8117E">
        <w:rPr>
          <w:rFonts w:asciiTheme="majorHAnsi" w:eastAsia="Times New Roman" w:hAnsiTheme="majorHAnsi" w:cstheme="majorHAnsi"/>
          <w:color w:val="2E74B5" w:themeColor="accent1" w:themeShade="BF"/>
          <w:spacing w:val="2"/>
          <w:lang w:val="en-MY" w:eastAsia="en-MY"/>
        </w:rPr>
        <w:t>[</w:t>
      </w:r>
      <w:r w:rsidRPr="00D8117E">
        <w:rPr>
          <w:rFonts w:asciiTheme="majorHAnsi" w:eastAsia="Times New Roman" w:hAnsiTheme="majorHAnsi" w:cstheme="majorHAnsi"/>
          <w:i/>
          <w:iCs/>
          <w:spacing w:val="2"/>
          <w:lang w:val="en-MY" w:eastAsia="en-MY"/>
        </w:rPr>
        <w:t>Pain points are a type of feedback that the user gives whether the prototype is easy or difficult to understand in using it</w:t>
      </w:r>
      <w:r w:rsidR="00D2686B">
        <w:rPr>
          <w:rFonts w:asciiTheme="majorHAnsi" w:eastAsia="Times New Roman" w:hAnsiTheme="majorHAnsi" w:cstheme="majorHAnsi"/>
          <w:i/>
          <w:iCs/>
          <w:spacing w:val="2"/>
          <w:lang w:val="en-MY" w:eastAsia="en-MY"/>
        </w:rPr>
        <w:t>. You may do independent research on how to capture effectively the pain points of users when using your prototype. Example:</w:t>
      </w:r>
      <w:r w:rsidR="00214B3F" w:rsidRPr="00214B3F">
        <w:t xml:space="preserve"> </w:t>
      </w:r>
      <w:hyperlink r:id="rId14" w:history="1">
        <w:r w:rsidR="00214B3F" w:rsidRPr="00E82FE0">
          <w:rPr>
            <w:rStyle w:val="Hyperlink"/>
            <w:rFonts w:asciiTheme="majorHAnsi" w:eastAsia="Times New Roman" w:hAnsiTheme="majorHAnsi" w:cstheme="majorHAnsi"/>
            <w:i/>
            <w:iCs/>
            <w:spacing w:val="2"/>
            <w:lang w:val="en-MY" w:eastAsia="en-MY"/>
          </w:rPr>
          <w:t>https://dzone.com/articles/how-to-gather-high-quality-feedback-during-prototy</w:t>
        </w:r>
      </w:hyperlink>
      <w:r w:rsidR="00B11957">
        <w:rPr>
          <w:rStyle w:val="Hyperlink"/>
          <w:rFonts w:asciiTheme="majorHAnsi" w:eastAsia="Times New Roman" w:hAnsiTheme="majorHAnsi" w:cstheme="majorHAnsi"/>
          <w:i/>
          <w:iCs/>
          <w:spacing w:val="2"/>
          <w:lang w:val="en-MY" w:eastAsia="en-MY"/>
        </w:rPr>
        <w:t>.</w:t>
      </w:r>
      <w:r w:rsidR="00214B3F" w:rsidRPr="00B11957">
        <w:rPr>
          <w:rFonts w:asciiTheme="majorHAnsi" w:eastAsia="Times New Roman" w:hAnsiTheme="majorHAnsi" w:cstheme="majorHAnsi"/>
          <w:i/>
          <w:iCs/>
          <w:spacing w:val="2"/>
          <w:lang w:val="en-MY" w:eastAsia="en-MY"/>
        </w:rPr>
        <w:t>]</w:t>
      </w:r>
    </w:p>
    <w:p w14:paraId="31CE7C17" w14:textId="20ECC5E5" w:rsidR="00F34839" w:rsidRPr="00D8117E" w:rsidRDefault="00E47C41" w:rsidP="00E47C41">
      <w:pPr>
        <w:pStyle w:val="ListParagraph"/>
        <w:numPr>
          <w:ilvl w:val="0"/>
          <w:numId w:val="24"/>
        </w:numPr>
        <w:shd w:val="clear" w:color="auto" w:fill="FFFFFF"/>
        <w:spacing w:before="120" w:after="120" w:line="240" w:lineRule="auto"/>
        <w:rPr>
          <w:rFonts w:asciiTheme="majorHAnsi" w:eastAsia="Times New Roman" w:hAnsiTheme="majorHAnsi" w:cstheme="majorHAnsi"/>
          <w:color w:val="2E74B5" w:themeColor="accent1" w:themeShade="BF"/>
          <w:spacing w:val="2"/>
          <w:lang w:val="en-MY" w:eastAsia="en-MY"/>
        </w:rPr>
      </w:pPr>
      <w:r w:rsidRPr="00D8117E">
        <w:rPr>
          <w:rFonts w:asciiTheme="majorHAnsi" w:eastAsia="Times New Roman" w:hAnsiTheme="majorHAnsi" w:cstheme="majorHAnsi"/>
          <w:color w:val="2E74B5" w:themeColor="accent1" w:themeShade="BF"/>
          <w:spacing w:val="2"/>
          <w:lang w:val="en-MY" w:eastAsia="en-MY"/>
        </w:rPr>
        <w:t>Reflect</w:t>
      </w:r>
    </w:p>
    <w:p w14:paraId="4420FAA3" w14:textId="28A3044F" w:rsidR="00D8117E" w:rsidRPr="00CB7EBC" w:rsidRDefault="00D8117E" w:rsidP="00D8117E">
      <w:pPr>
        <w:numPr>
          <w:ilvl w:val="1"/>
          <w:numId w:val="24"/>
        </w:numPr>
        <w:shd w:val="clear" w:color="auto" w:fill="FFFFFF"/>
        <w:spacing w:before="120" w:after="120" w:line="240" w:lineRule="auto"/>
        <w:rPr>
          <w:rFonts w:asciiTheme="majorHAnsi" w:eastAsia="Times New Roman" w:hAnsiTheme="majorHAnsi" w:cstheme="majorHAnsi"/>
          <w:color w:val="2E74B5" w:themeColor="accent1" w:themeShade="BF"/>
          <w:spacing w:val="2"/>
          <w:lang w:val="en-MY" w:eastAsia="en-MY"/>
        </w:rPr>
      </w:pPr>
      <w:r w:rsidRPr="00CB7EBC">
        <w:rPr>
          <w:rFonts w:asciiTheme="majorHAnsi" w:eastAsia="Times New Roman" w:hAnsiTheme="majorHAnsi" w:cstheme="majorHAnsi"/>
          <w:color w:val="2E74B5" w:themeColor="accent1" w:themeShade="BF"/>
          <w:spacing w:val="2"/>
          <w:lang w:val="en-MY" w:eastAsia="en-MY"/>
        </w:rPr>
        <w:t>Incorporate feedback and revise your prototype(s)</w:t>
      </w:r>
    </w:p>
    <w:p w14:paraId="403C1768" w14:textId="1A217ABF" w:rsidR="00D8117E" w:rsidRPr="00D8117E" w:rsidRDefault="00D8117E" w:rsidP="00D8117E">
      <w:pPr>
        <w:numPr>
          <w:ilvl w:val="1"/>
          <w:numId w:val="24"/>
        </w:numPr>
        <w:shd w:val="clear" w:color="auto" w:fill="FFFFFF"/>
        <w:spacing w:before="120" w:after="120" w:line="240" w:lineRule="auto"/>
        <w:rPr>
          <w:rFonts w:asciiTheme="majorHAnsi" w:eastAsia="Times New Roman" w:hAnsiTheme="majorHAnsi" w:cstheme="majorHAnsi"/>
          <w:color w:val="2E74B5" w:themeColor="accent1" w:themeShade="BF"/>
          <w:spacing w:val="2"/>
          <w:lang w:val="en-MY" w:eastAsia="en-MY"/>
        </w:rPr>
      </w:pPr>
      <w:r w:rsidRPr="00CB7EBC">
        <w:rPr>
          <w:rFonts w:asciiTheme="majorHAnsi" w:eastAsia="Times New Roman" w:hAnsiTheme="majorHAnsi" w:cstheme="majorHAnsi"/>
          <w:color w:val="2E74B5" w:themeColor="accent1" w:themeShade="BF"/>
          <w:spacing w:val="2"/>
          <w:lang w:val="en-MY" w:eastAsia="en-MY"/>
        </w:rPr>
        <w:t xml:space="preserve">Build a plan for getting more feedback from </w:t>
      </w:r>
      <w:r w:rsidRPr="00D8117E">
        <w:rPr>
          <w:rFonts w:asciiTheme="majorHAnsi" w:eastAsia="Times New Roman" w:hAnsiTheme="majorHAnsi" w:cstheme="majorHAnsi"/>
          <w:color w:val="2E74B5" w:themeColor="accent1" w:themeShade="BF"/>
          <w:spacing w:val="2"/>
          <w:lang w:val="en-MY" w:eastAsia="en-MY"/>
        </w:rPr>
        <w:t>users using the persona method</w:t>
      </w:r>
    </w:p>
    <w:p w14:paraId="116EB041" w14:textId="02D4DC66" w:rsidR="00D8117E" w:rsidRPr="00CB7EBC" w:rsidRDefault="00D8117E" w:rsidP="00D8117E">
      <w:pPr>
        <w:shd w:val="clear" w:color="auto" w:fill="FFFFFF"/>
        <w:spacing w:before="120" w:after="120" w:line="240" w:lineRule="auto"/>
        <w:ind w:left="1440"/>
        <w:rPr>
          <w:rFonts w:asciiTheme="majorHAnsi" w:eastAsia="Times New Roman" w:hAnsiTheme="majorHAnsi" w:cstheme="majorHAnsi"/>
          <w:color w:val="2E74B5" w:themeColor="accent1" w:themeShade="BF"/>
          <w:spacing w:val="2"/>
          <w:lang w:val="en-MY" w:eastAsia="en-MY"/>
        </w:rPr>
      </w:pPr>
      <w:r w:rsidRPr="00D8117E">
        <w:rPr>
          <w:rFonts w:asciiTheme="majorHAnsi" w:eastAsia="Times New Roman" w:hAnsiTheme="majorHAnsi" w:cstheme="majorHAnsi"/>
          <w:color w:val="2E74B5" w:themeColor="accent1" w:themeShade="BF"/>
          <w:spacing w:val="2"/>
          <w:lang w:val="en-MY" w:eastAsia="en-MY"/>
        </w:rPr>
        <w:t>[</w:t>
      </w:r>
      <w:r w:rsidRPr="00D8117E">
        <w:rPr>
          <w:rFonts w:asciiTheme="majorHAnsi" w:eastAsia="Times New Roman" w:hAnsiTheme="majorHAnsi" w:cstheme="majorHAnsi"/>
          <w:i/>
          <w:iCs/>
          <w:spacing w:val="2"/>
          <w:lang w:val="en-MY" w:eastAsia="en-MY"/>
        </w:rPr>
        <w:t>You may get friends or family members using the persona to test the prototype as a user</w:t>
      </w:r>
      <w:r w:rsidRPr="00D8117E">
        <w:rPr>
          <w:rFonts w:asciiTheme="majorHAnsi" w:eastAsia="Times New Roman" w:hAnsiTheme="majorHAnsi" w:cstheme="majorHAnsi"/>
          <w:color w:val="2E74B5" w:themeColor="accent1" w:themeShade="BF"/>
          <w:spacing w:val="2"/>
          <w:lang w:val="en-MY" w:eastAsia="en-MY"/>
        </w:rPr>
        <w:t>]</w:t>
      </w:r>
    </w:p>
    <w:p w14:paraId="5C5AC29A" w14:textId="77777777" w:rsidR="00D8117E" w:rsidRPr="00CB7EBC" w:rsidRDefault="00D8117E" w:rsidP="00D8117E">
      <w:pPr>
        <w:numPr>
          <w:ilvl w:val="1"/>
          <w:numId w:val="24"/>
        </w:numPr>
        <w:shd w:val="clear" w:color="auto" w:fill="FFFFFF"/>
        <w:spacing w:before="120" w:after="120" w:line="240" w:lineRule="auto"/>
        <w:rPr>
          <w:rFonts w:asciiTheme="majorHAnsi" w:eastAsia="Times New Roman" w:hAnsiTheme="majorHAnsi" w:cstheme="majorHAnsi"/>
          <w:color w:val="2E74B5" w:themeColor="accent1" w:themeShade="BF"/>
          <w:spacing w:val="2"/>
          <w:lang w:val="en-MY" w:eastAsia="en-MY"/>
        </w:rPr>
      </w:pPr>
      <w:r w:rsidRPr="00CB7EBC">
        <w:rPr>
          <w:rFonts w:asciiTheme="majorHAnsi" w:eastAsia="Times New Roman" w:hAnsiTheme="majorHAnsi" w:cstheme="majorHAnsi"/>
          <w:color w:val="2E74B5" w:themeColor="accent1" w:themeShade="BF"/>
          <w:spacing w:val="2"/>
          <w:lang w:val="en-MY" w:eastAsia="en-MY"/>
        </w:rPr>
        <w:t>Incorporate feedback and revise your prototype(s) again</w:t>
      </w:r>
    </w:p>
    <w:p w14:paraId="5C83A88C" w14:textId="42B9E832" w:rsidR="00E47C41" w:rsidRPr="00CB7EBC" w:rsidRDefault="00E47C41" w:rsidP="00D8117E">
      <w:pPr>
        <w:shd w:val="clear" w:color="auto" w:fill="FFFFFF"/>
        <w:spacing w:before="120" w:after="120" w:line="240" w:lineRule="auto"/>
        <w:ind w:left="1440"/>
        <w:rPr>
          <w:rFonts w:asciiTheme="majorHAnsi" w:eastAsia="Times New Roman" w:hAnsiTheme="majorHAnsi" w:cstheme="majorHAnsi"/>
          <w:color w:val="2E74B5" w:themeColor="accent1" w:themeShade="BF"/>
          <w:spacing w:val="2"/>
          <w:lang w:val="en-MY" w:eastAsia="en-MY"/>
        </w:rPr>
      </w:pPr>
    </w:p>
    <w:sectPr w:rsidR="00E47C41" w:rsidRPr="00CB7EBC" w:rsidSect="00897BF9">
      <w:headerReference w:type="default" r:id="rId15"/>
      <w:footerReference w:type="even" r:id="rId16"/>
      <w:footerReference w:type="default" r:id="rId17"/>
      <w:pgSz w:w="11906" w:h="16838"/>
      <w:pgMar w:top="680" w:right="1134" w:bottom="68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A36344" w14:textId="77777777" w:rsidR="00D51976" w:rsidRDefault="00D51976" w:rsidP="006E5A06">
      <w:pPr>
        <w:spacing w:after="0" w:line="240" w:lineRule="auto"/>
      </w:pPr>
      <w:r>
        <w:separator/>
      </w:r>
    </w:p>
  </w:endnote>
  <w:endnote w:type="continuationSeparator" w:id="0">
    <w:p w14:paraId="664634C6" w14:textId="77777777" w:rsidR="00D51976" w:rsidRDefault="00D51976" w:rsidP="006E5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CCE37" w14:textId="77777777" w:rsidR="00046A58" w:rsidRDefault="00046A5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5FFA08" w14:textId="77777777" w:rsidR="00046A58" w:rsidRDefault="00046A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4759391"/>
      <w:docPartObj>
        <w:docPartGallery w:val="Page Numbers (Bottom of Page)"/>
        <w:docPartUnique/>
      </w:docPartObj>
    </w:sdtPr>
    <w:sdtEndPr>
      <w:rPr>
        <w:noProof/>
      </w:rPr>
    </w:sdtEndPr>
    <w:sdtContent>
      <w:p w14:paraId="2EDB5F5E" w14:textId="1004D18E" w:rsidR="00EA22FB" w:rsidRDefault="00EA22FB">
        <w:pPr>
          <w:pStyle w:val="Footer"/>
          <w:jc w:val="right"/>
        </w:pPr>
        <w:r>
          <w:fldChar w:fldCharType="begin"/>
        </w:r>
        <w:r>
          <w:instrText xml:space="preserve"> PAGE   \* MERGEFORMAT </w:instrText>
        </w:r>
        <w:r>
          <w:fldChar w:fldCharType="separate"/>
        </w:r>
        <w:r w:rsidR="005C1043">
          <w:rPr>
            <w:noProof/>
          </w:rPr>
          <w:t>4</w:t>
        </w:r>
        <w:r>
          <w:rPr>
            <w:noProof/>
          </w:rPr>
          <w:fldChar w:fldCharType="end"/>
        </w:r>
      </w:p>
    </w:sdtContent>
  </w:sdt>
  <w:p w14:paraId="619F176E" w14:textId="77777777" w:rsidR="00EA22FB" w:rsidRDefault="00EA2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4BFC17" w14:textId="77777777" w:rsidR="00D51976" w:rsidRDefault="00D51976" w:rsidP="006E5A06">
      <w:pPr>
        <w:spacing w:after="0" w:line="240" w:lineRule="auto"/>
      </w:pPr>
      <w:r>
        <w:separator/>
      </w:r>
    </w:p>
  </w:footnote>
  <w:footnote w:type="continuationSeparator" w:id="0">
    <w:p w14:paraId="04747D6C" w14:textId="77777777" w:rsidR="00D51976" w:rsidRDefault="00D51976" w:rsidP="006E5A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2CEFD" w14:textId="77777777" w:rsidR="00046A58" w:rsidRDefault="00046A58" w:rsidP="00B36B4E">
    <w:pPr>
      <w:pStyle w:val="TxBrc1"/>
      <w:spacing w:line="240" w:lineRule="auto"/>
      <w:jc w:val="left"/>
      <w:rPr>
        <w:b/>
        <w:sz w:val="20"/>
        <w:szCs w:val="20"/>
      </w:rPr>
    </w:pPr>
    <w:r>
      <w:rPr>
        <w:b/>
        <w:noProof/>
        <w:sz w:val="20"/>
        <w:lang w:val="en-MY" w:eastAsia="en-MY"/>
      </w:rPr>
      <w:drawing>
        <wp:inline distT="0" distB="0" distL="114300" distR="114300" wp14:anchorId="338601C1" wp14:editId="36FE164A">
          <wp:extent cx="1268818" cy="181188"/>
          <wp:effectExtent l="0" t="0" r="7620" b="9525"/>
          <wp:docPr id="8" name="Picture 8" descr="Monash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onashLogo"/>
                  <pic:cNvPicPr>
                    <a:picLocks noChangeAspect="1"/>
                  </pic:cNvPicPr>
                </pic:nvPicPr>
                <pic:blipFill>
                  <a:blip r:embed="rId1"/>
                  <a:stretch>
                    <a:fillRect/>
                  </a:stretch>
                </pic:blipFill>
                <pic:spPr>
                  <a:xfrm>
                    <a:off x="0" y="0"/>
                    <a:ext cx="1379010" cy="196923"/>
                  </a:xfrm>
                  <a:prstGeom prst="rect">
                    <a:avLst/>
                  </a:prstGeom>
                  <a:noFill/>
                  <a:ln w="9525">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bullet"/>
      <w:lvlText w:val="●"/>
      <w:lvlJc w:val="left"/>
      <w:pPr>
        <w:tabs>
          <w:tab w:val="left" w:pos="360"/>
        </w:tabs>
        <w:ind w:left="360" w:firstLine="0"/>
      </w:pPr>
      <w:rPr>
        <w:rFonts w:ascii="Verdana" w:eastAsia="Verdana" w:hAnsi="Verdana" w:cs="Verdana"/>
        <w:b w:val="0"/>
        <w:bCs w:val="0"/>
        <w:i w:val="0"/>
        <w:iCs w:val="0"/>
        <w:strike w:val="0"/>
        <w:color w:val="000000"/>
        <w:sz w:val="20"/>
        <w:szCs w:val="20"/>
        <w:u w:val="none"/>
      </w:rPr>
    </w:lvl>
    <w:lvl w:ilvl="1">
      <w:start w:val="1"/>
      <w:numFmt w:val="decimal"/>
      <w:lvlText w:val="%2."/>
      <w:lvlJc w:val="left"/>
      <w:pPr>
        <w:tabs>
          <w:tab w:val="left" w:pos="1080"/>
        </w:tabs>
        <w:ind w:left="1080" w:firstLine="0"/>
      </w:pPr>
      <w:rPr>
        <w:rFonts w:ascii="Times New Roman" w:eastAsia="Times New Roman" w:hAnsi="Times New Roman" w:cs="Times New Roman"/>
        <w:b w:val="0"/>
        <w:bCs w:val="0"/>
        <w:i w:val="0"/>
        <w:iCs w:val="0"/>
        <w:strike w:val="0"/>
        <w:color w:val="000000"/>
        <w:sz w:val="20"/>
        <w:szCs w:val="20"/>
        <w:u w:val="none"/>
      </w:rPr>
    </w:lvl>
    <w:lvl w:ilvl="2">
      <w:start w:val="1"/>
      <w:numFmt w:val="bullet"/>
      <w:lvlText w:val="■"/>
      <w:lvlJc w:val="right"/>
      <w:pPr>
        <w:tabs>
          <w:tab w:val="left" w:pos="1800"/>
        </w:tabs>
        <w:ind w:left="1800" w:firstLine="180"/>
      </w:pPr>
      <w:rPr>
        <w:rFonts w:ascii="Verdana" w:eastAsia="Verdana" w:hAnsi="Verdana" w:cs="Verdana"/>
        <w:b w:val="0"/>
        <w:bCs w:val="0"/>
        <w:i w:val="0"/>
        <w:iCs w:val="0"/>
        <w:strike w:val="0"/>
        <w:color w:val="000000"/>
        <w:sz w:val="20"/>
        <w:szCs w:val="20"/>
        <w:u w:val="none"/>
      </w:rPr>
    </w:lvl>
    <w:lvl w:ilvl="3">
      <w:start w:val="1"/>
      <w:numFmt w:val="bullet"/>
      <w:lvlText w:val="●"/>
      <w:lvlJc w:val="left"/>
      <w:pPr>
        <w:tabs>
          <w:tab w:val="left" w:pos="2520"/>
        </w:tabs>
        <w:ind w:left="2520" w:firstLine="0"/>
      </w:pPr>
      <w:rPr>
        <w:rFonts w:ascii="Verdana" w:eastAsia="Verdana" w:hAnsi="Verdana" w:cs="Verdana"/>
        <w:b w:val="0"/>
        <w:bCs w:val="0"/>
        <w:i w:val="0"/>
        <w:iCs w:val="0"/>
        <w:strike w:val="0"/>
        <w:color w:val="000000"/>
        <w:sz w:val="20"/>
        <w:szCs w:val="20"/>
        <w:u w:val="none"/>
      </w:rPr>
    </w:lvl>
    <w:lvl w:ilvl="4">
      <w:start w:val="1"/>
      <w:numFmt w:val="bullet"/>
      <w:lvlText w:val="○"/>
      <w:lvlJc w:val="left"/>
      <w:pPr>
        <w:tabs>
          <w:tab w:val="left" w:pos="3240"/>
        </w:tabs>
        <w:ind w:left="3240" w:firstLine="0"/>
      </w:pPr>
      <w:rPr>
        <w:rFonts w:ascii="Courier New" w:eastAsia="Courier New" w:hAnsi="Courier New" w:cs="Courier New"/>
        <w:b w:val="0"/>
        <w:bCs w:val="0"/>
        <w:i w:val="0"/>
        <w:iCs w:val="0"/>
        <w:strike w:val="0"/>
        <w:color w:val="000000"/>
        <w:sz w:val="20"/>
        <w:szCs w:val="20"/>
        <w:u w:val="none"/>
      </w:rPr>
    </w:lvl>
    <w:lvl w:ilvl="5">
      <w:start w:val="1"/>
      <w:numFmt w:val="bullet"/>
      <w:lvlText w:val="■"/>
      <w:lvlJc w:val="right"/>
      <w:pPr>
        <w:tabs>
          <w:tab w:val="left" w:pos="3960"/>
        </w:tabs>
        <w:ind w:left="3960" w:firstLine="180"/>
      </w:pPr>
      <w:rPr>
        <w:rFonts w:ascii="Verdana" w:eastAsia="Verdana" w:hAnsi="Verdana" w:cs="Verdana"/>
        <w:b w:val="0"/>
        <w:bCs w:val="0"/>
        <w:i w:val="0"/>
        <w:iCs w:val="0"/>
        <w:strike w:val="0"/>
        <w:color w:val="000000"/>
        <w:sz w:val="20"/>
        <w:szCs w:val="20"/>
        <w:u w:val="none"/>
      </w:rPr>
    </w:lvl>
    <w:lvl w:ilvl="6">
      <w:start w:val="1"/>
      <w:numFmt w:val="bullet"/>
      <w:lvlText w:val="●"/>
      <w:lvlJc w:val="left"/>
      <w:pPr>
        <w:tabs>
          <w:tab w:val="left" w:pos="4680"/>
        </w:tabs>
        <w:ind w:left="4680" w:firstLine="0"/>
      </w:pPr>
      <w:rPr>
        <w:rFonts w:ascii="Verdana" w:eastAsia="Verdana" w:hAnsi="Verdana" w:cs="Verdana"/>
        <w:b w:val="0"/>
        <w:bCs w:val="0"/>
        <w:i w:val="0"/>
        <w:iCs w:val="0"/>
        <w:strike w:val="0"/>
        <w:color w:val="000000"/>
        <w:sz w:val="20"/>
        <w:szCs w:val="20"/>
        <w:u w:val="none"/>
      </w:rPr>
    </w:lvl>
    <w:lvl w:ilvl="7">
      <w:start w:val="1"/>
      <w:numFmt w:val="bullet"/>
      <w:lvlText w:val="○"/>
      <w:lvlJc w:val="left"/>
      <w:pPr>
        <w:tabs>
          <w:tab w:val="left" w:pos="5400"/>
        </w:tabs>
        <w:ind w:left="5400" w:firstLine="0"/>
      </w:pPr>
      <w:rPr>
        <w:rFonts w:ascii="Courier New" w:eastAsia="Courier New" w:hAnsi="Courier New" w:cs="Courier New"/>
        <w:b w:val="0"/>
        <w:bCs w:val="0"/>
        <w:i w:val="0"/>
        <w:iCs w:val="0"/>
        <w:strike w:val="0"/>
        <w:color w:val="000000"/>
        <w:sz w:val="20"/>
        <w:szCs w:val="20"/>
        <w:u w:val="none"/>
      </w:rPr>
    </w:lvl>
    <w:lvl w:ilvl="8">
      <w:start w:val="1"/>
      <w:numFmt w:val="bullet"/>
      <w:lvlText w:val="■"/>
      <w:lvlJc w:val="right"/>
      <w:pPr>
        <w:tabs>
          <w:tab w:val="left" w:pos="6120"/>
        </w:tabs>
        <w:ind w:left="6120" w:firstLine="180"/>
      </w:pPr>
      <w:rPr>
        <w:rFonts w:ascii="Verdana" w:eastAsia="Verdana" w:hAnsi="Verdana" w:cs="Verdana"/>
        <w:b w:val="0"/>
        <w:bCs w:val="0"/>
        <w:i w:val="0"/>
        <w:iCs w:val="0"/>
        <w:strike w:val="0"/>
        <w:color w:val="000000"/>
        <w:sz w:val="20"/>
        <w:szCs w:val="20"/>
        <w:u w:val="none"/>
      </w:rPr>
    </w:lvl>
  </w:abstractNum>
  <w:abstractNum w:abstractNumId="1" w15:restartNumberingAfterBreak="0">
    <w:nsid w:val="00000003"/>
    <w:multiLevelType w:val="multilevel"/>
    <w:tmpl w:val="00000003"/>
    <w:lvl w:ilvl="0">
      <w:start w:val="1"/>
      <w:numFmt w:val="bullet"/>
      <w:lvlText w:val="●"/>
      <w:lvlJc w:val="left"/>
      <w:pPr>
        <w:tabs>
          <w:tab w:val="left" w:pos="0"/>
        </w:tabs>
        <w:ind w:left="360" w:firstLine="0"/>
      </w:pPr>
      <w:rPr>
        <w:rFonts w:ascii="Verdana" w:eastAsia="Verdana" w:hAnsi="Verdana" w:cs="Verdana"/>
        <w:b w:val="0"/>
        <w:bCs w:val="0"/>
        <w:i w:val="0"/>
        <w:iCs w:val="0"/>
        <w:strike w:val="0"/>
        <w:color w:val="000000"/>
        <w:sz w:val="20"/>
        <w:szCs w:val="20"/>
        <w:u w:val="none"/>
      </w:rPr>
    </w:lvl>
    <w:lvl w:ilvl="1">
      <w:start w:val="1"/>
      <w:numFmt w:val="bullet"/>
      <w:lvlText w:val="○"/>
      <w:lvlJc w:val="left"/>
      <w:pPr>
        <w:tabs>
          <w:tab w:val="left" w:pos="0"/>
        </w:tabs>
        <w:ind w:left="1080" w:firstLine="0"/>
      </w:pPr>
      <w:rPr>
        <w:rFonts w:ascii="Courier New" w:eastAsia="Courier New" w:hAnsi="Courier New" w:cs="Courier New"/>
        <w:b w:val="0"/>
        <w:bCs w:val="0"/>
        <w:i w:val="0"/>
        <w:iCs w:val="0"/>
        <w:strike w:val="0"/>
        <w:color w:val="000000"/>
        <w:sz w:val="20"/>
        <w:szCs w:val="20"/>
        <w:u w:val="none"/>
      </w:rPr>
    </w:lvl>
    <w:lvl w:ilvl="2">
      <w:start w:val="1"/>
      <w:numFmt w:val="bullet"/>
      <w:lvlText w:val="■"/>
      <w:lvlJc w:val="right"/>
      <w:pPr>
        <w:tabs>
          <w:tab w:val="left" w:pos="0"/>
        </w:tabs>
        <w:ind w:left="1800" w:firstLine="180"/>
      </w:pPr>
      <w:rPr>
        <w:rFonts w:ascii="Verdana" w:eastAsia="Verdana" w:hAnsi="Verdana" w:cs="Verdana"/>
        <w:b w:val="0"/>
        <w:bCs w:val="0"/>
        <w:i w:val="0"/>
        <w:iCs w:val="0"/>
        <w:strike w:val="0"/>
        <w:color w:val="000000"/>
        <w:sz w:val="20"/>
        <w:szCs w:val="20"/>
        <w:u w:val="none"/>
      </w:rPr>
    </w:lvl>
    <w:lvl w:ilvl="3">
      <w:start w:val="1"/>
      <w:numFmt w:val="bullet"/>
      <w:lvlText w:val="●"/>
      <w:lvlJc w:val="left"/>
      <w:pPr>
        <w:tabs>
          <w:tab w:val="left" w:pos="0"/>
        </w:tabs>
        <w:ind w:left="2520" w:firstLine="0"/>
      </w:pPr>
      <w:rPr>
        <w:rFonts w:ascii="Verdana" w:eastAsia="Verdana" w:hAnsi="Verdana" w:cs="Verdana"/>
        <w:b w:val="0"/>
        <w:bCs w:val="0"/>
        <w:i w:val="0"/>
        <w:iCs w:val="0"/>
        <w:strike w:val="0"/>
        <w:color w:val="000000"/>
        <w:sz w:val="20"/>
        <w:szCs w:val="20"/>
        <w:u w:val="none"/>
      </w:rPr>
    </w:lvl>
    <w:lvl w:ilvl="4">
      <w:start w:val="1"/>
      <w:numFmt w:val="bullet"/>
      <w:lvlText w:val="○"/>
      <w:lvlJc w:val="left"/>
      <w:pPr>
        <w:tabs>
          <w:tab w:val="left" w:pos="0"/>
        </w:tabs>
        <w:ind w:left="3240" w:firstLine="0"/>
      </w:pPr>
      <w:rPr>
        <w:rFonts w:ascii="Courier New" w:eastAsia="Courier New" w:hAnsi="Courier New" w:cs="Courier New"/>
        <w:b w:val="0"/>
        <w:bCs w:val="0"/>
        <w:i w:val="0"/>
        <w:iCs w:val="0"/>
        <w:strike w:val="0"/>
        <w:color w:val="000000"/>
        <w:sz w:val="20"/>
        <w:szCs w:val="20"/>
        <w:u w:val="none"/>
      </w:rPr>
    </w:lvl>
    <w:lvl w:ilvl="5">
      <w:start w:val="1"/>
      <w:numFmt w:val="bullet"/>
      <w:lvlText w:val="■"/>
      <w:lvlJc w:val="right"/>
      <w:pPr>
        <w:tabs>
          <w:tab w:val="left" w:pos="0"/>
        </w:tabs>
        <w:ind w:left="3960" w:firstLine="180"/>
      </w:pPr>
      <w:rPr>
        <w:rFonts w:ascii="Verdana" w:eastAsia="Verdana" w:hAnsi="Verdana" w:cs="Verdana"/>
        <w:b w:val="0"/>
        <w:bCs w:val="0"/>
        <w:i w:val="0"/>
        <w:iCs w:val="0"/>
        <w:strike w:val="0"/>
        <w:color w:val="000000"/>
        <w:sz w:val="20"/>
        <w:szCs w:val="20"/>
        <w:u w:val="none"/>
      </w:rPr>
    </w:lvl>
    <w:lvl w:ilvl="6">
      <w:start w:val="1"/>
      <w:numFmt w:val="bullet"/>
      <w:lvlText w:val="●"/>
      <w:lvlJc w:val="left"/>
      <w:pPr>
        <w:tabs>
          <w:tab w:val="left" w:pos="0"/>
        </w:tabs>
        <w:ind w:left="4680" w:firstLine="0"/>
      </w:pPr>
      <w:rPr>
        <w:rFonts w:ascii="Verdana" w:eastAsia="Verdana" w:hAnsi="Verdana" w:cs="Verdana"/>
        <w:b w:val="0"/>
        <w:bCs w:val="0"/>
        <w:i w:val="0"/>
        <w:iCs w:val="0"/>
        <w:strike w:val="0"/>
        <w:color w:val="000000"/>
        <w:sz w:val="20"/>
        <w:szCs w:val="20"/>
        <w:u w:val="none"/>
      </w:rPr>
    </w:lvl>
    <w:lvl w:ilvl="7">
      <w:start w:val="1"/>
      <w:numFmt w:val="bullet"/>
      <w:lvlText w:val="○"/>
      <w:lvlJc w:val="left"/>
      <w:pPr>
        <w:tabs>
          <w:tab w:val="left" w:pos="0"/>
        </w:tabs>
        <w:ind w:left="5400" w:firstLine="0"/>
      </w:pPr>
      <w:rPr>
        <w:rFonts w:ascii="Courier New" w:eastAsia="Courier New" w:hAnsi="Courier New" w:cs="Courier New"/>
        <w:b w:val="0"/>
        <w:bCs w:val="0"/>
        <w:i w:val="0"/>
        <w:iCs w:val="0"/>
        <w:strike w:val="0"/>
        <w:color w:val="000000"/>
        <w:sz w:val="20"/>
        <w:szCs w:val="20"/>
        <w:u w:val="none"/>
      </w:rPr>
    </w:lvl>
    <w:lvl w:ilvl="8">
      <w:start w:val="1"/>
      <w:numFmt w:val="bullet"/>
      <w:lvlText w:val="■"/>
      <w:lvlJc w:val="right"/>
      <w:pPr>
        <w:tabs>
          <w:tab w:val="left" w:pos="0"/>
        </w:tabs>
        <w:ind w:left="6120" w:firstLine="180"/>
      </w:pPr>
      <w:rPr>
        <w:rFonts w:ascii="Verdana" w:eastAsia="Verdana" w:hAnsi="Verdana" w:cs="Verdana"/>
        <w:b w:val="0"/>
        <w:bCs w:val="0"/>
        <w:i w:val="0"/>
        <w:iCs w:val="0"/>
        <w:strike w:val="0"/>
        <w:color w:val="000000"/>
        <w:sz w:val="20"/>
        <w:szCs w:val="20"/>
        <w:u w:val="none"/>
      </w:rPr>
    </w:lvl>
  </w:abstractNum>
  <w:abstractNum w:abstractNumId="2" w15:restartNumberingAfterBreak="0">
    <w:nsid w:val="00000004"/>
    <w:multiLevelType w:val="multilevel"/>
    <w:tmpl w:val="00000004"/>
    <w:lvl w:ilvl="0">
      <w:start w:val="1"/>
      <w:numFmt w:val="bullet"/>
      <w:lvlText w:val="●"/>
      <w:lvlJc w:val="left"/>
      <w:pPr>
        <w:tabs>
          <w:tab w:val="left" w:pos="360"/>
        </w:tabs>
        <w:ind w:left="360" w:hanging="360"/>
      </w:pPr>
      <w:rPr>
        <w:rFonts w:ascii="Verdana" w:eastAsia="Times New Roman" w:hAnsi="Verdana"/>
        <w:b w:val="0"/>
        <w:i w:val="0"/>
        <w:strike w:val="0"/>
        <w:color w:val="000000"/>
        <w:sz w:val="20"/>
        <w:u w:val="none"/>
      </w:rPr>
    </w:lvl>
    <w:lvl w:ilvl="1">
      <w:start w:val="1"/>
      <w:numFmt w:val="bullet"/>
      <w:lvlText w:val="○"/>
      <w:lvlJc w:val="left"/>
      <w:pPr>
        <w:tabs>
          <w:tab w:val="left" w:pos="1080"/>
        </w:tabs>
        <w:ind w:left="1080" w:hanging="360"/>
      </w:pPr>
      <w:rPr>
        <w:rFonts w:ascii="Courier New" w:eastAsia="Times New Roman" w:hAnsi="Courier New"/>
        <w:b w:val="0"/>
        <w:i w:val="0"/>
        <w:strike w:val="0"/>
        <w:color w:val="000000"/>
        <w:sz w:val="20"/>
        <w:u w:val="none"/>
      </w:rPr>
    </w:lvl>
    <w:lvl w:ilvl="2">
      <w:start w:val="1"/>
      <w:numFmt w:val="bullet"/>
      <w:lvlText w:val="■"/>
      <w:lvlJc w:val="right"/>
      <w:pPr>
        <w:tabs>
          <w:tab w:val="left" w:pos="1800"/>
        </w:tabs>
        <w:ind w:left="1800" w:hanging="180"/>
      </w:pPr>
      <w:rPr>
        <w:rFonts w:ascii="Verdana" w:eastAsia="Times New Roman" w:hAnsi="Verdana"/>
        <w:b w:val="0"/>
        <w:i w:val="0"/>
        <w:strike w:val="0"/>
        <w:color w:val="000000"/>
        <w:sz w:val="20"/>
        <w:u w:val="none"/>
      </w:rPr>
    </w:lvl>
    <w:lvl w:ilvl="3">
      <w:start w:val="1"/>
      <w:numFmt w:val="bullet"/>
      <w:lvlText w:val="●"/>
      <w:lvlJc w:val="left"/>
      <w:pPr>
        <w:tabs>
          <w:tab w:val="left" w:pos="2520"/>
        </w:tabs>
        <w:ind w:left="2520" w:hanging="360"/>
      </w:pPr>
      <w:rPr>
        <w:rFonts w:ascii="Verdana" w:eastAsia="Times New Roman" w:hAnsi="Verdana"/>
        <w:b w:val="0"/>
        <w:i w:val="0"/>
        <w:strike w:val="0"/>
        <w:color w:val="000000"/>
        <w:sz w:val="20"/>
        <w:u w:val="none"/>
      </w:rPr>
    </w:lvl>
    <w:lvl w:ilvl="4">
      <w:start w:val="1"/>
      <w:numFmt w:val="bullet"/>
      <w:lvlText w:val="○"/>
      <w:lvlJc w:val="left"/>
      <w:pPr>
        <w:tabs>
          <w:tab w:val="left" w:pos="3240"/>
        </w:tabs>
        <w:ind w:left="3240" w:hanging="360"/>
      </w:pPr>
      <w:rPr>
        <w:rFonts w:ascii="Courier New" w:eastAsia="Times New Roman" w:hAnsi="Courier New"/>
        <w:b w:val="0"/>
        <w:i w:val="0"/>
        <w:strike w:val="0"/>
        <w:color w:val="000000"/>
        <w:sz w:val="20"/>
        <w:u w:val="none"/>
      </w:rPr>
    </w:lvl>
    <w:lvl w:ilvl="5">
      <w:start w:val="1"/>
      <w:numFmt w:val="bullet"/>
      <w:lvlText w:val="■"/>
      <w:lvlJc w:val="right"/>
      <w:pPr>
        <w:tabs>
          <w:tab w:val="left" w:pos="3960"/>
        </w:tabs>
        <w:ind w:left="3960" w:hanging="180"/>
      </w:pPr>
      <w:rPr>
        <w:rFonts w:ascii="Verdana" w:eastAsia="Times New Roman" w:hAnsi="Verdana"/>
        <w:b w:val="0"/>
        <w:i w:val="0"/>
        <w:strike w:val="0"/>
        <w:color w:val="000000"/>
        <w:sz w:val="20"/>
        <w:u w:val="none"/>
      </w:rPr>
    </w:lvl>
    <w:lvl w:ilvl="6">
      <w:start w:val="1"/>
      <w:numFmt w:val="bullet"/>
      <w:lvlText w:val="●"/>
      <w:lvlJc w:val="left"/>
      <w:pPr>
        <w:tabs>
          <w:tab w:val="left" w:pos="4680"/>
        </w:tabs>
        <w:ind w:left="4680" w:hanging="360"/>
      </w:pPr>
      <w:rPr>
        <w:rFonts w:ascii="Verdana" w:eastAsia="Times New Roman" w:hAnsi="Verdana"/>
        <w:b w:val="0"/>
        <w:i w:val="0"/>
        <w:strike w:val="0"/>
        <w:color w:val="000000"/>
        <w:sz w:val="20"/>
        <w:u w:val="none"/>
      </w:rPr>
    </w:lvl>
    <w:lvl w:ilvl="7">
      <w:start w:val="1"/>
      <w:numFmt w:val="bullet"/>
      <w:lvlText w:val="○"/>
      <w:lvlJc w:val="left"/>
      <w:pPr>
        <w:tabs>
          <w:tab w:val="left" w:pos="5400"/>
        </w:tabs>
        <w:ind w:left="5400" w:hanging="360"/>
      </w:pPr>
      <w:rPr>
        <w:rFonts w:ascii="Courier New" w:eastAsia="Times New Roman" w:hAnsi="Courier New"/>
        <w:b w:val="0"/>
        <w:i w:val="0"/>
        <w:strike w:val="0"/>
        <w:color w:val="000000"/>
        <w:sz w:val="20"/>
        <w:u w:val="none"/>
      </w:rPr>
    </w:lvl>
    <w:lvl w:ilvl="8">
      <w:start w:val="1"/>
      <w:numFmt w:val="bullet"/>
      <w:lvlText w:val="■"/>
      <w:lvlJc w:val="right"/>
      <w:pPr>
        <w:tabs>
          <w:tab w:val="left" w:pos="6120"/>
        </w:tabs>
        <w:ind w:left="6120" w:hanging="180"/>
      </w:pPr>
      <w:rPr>
        <w:rFonts w:ascii="Verdana" w:eastAsia="Times New Roman" w:hAnsi="Verdana"/>
        <w:b w:val="0"/>
        <w:i w:val="0"/>
        <w:strike w:val="0"/>
        <w:color w:val="000000"/>
        <w:sz w:val="20"/>
        <w:u w:val="none"/>
      </w:rPr>
    </w:lvl>
  </w:abstractNum>
  <w:abstractNum w:abstractNumId="3" w15:restartNumberingAfterBreak="0">
    <w:nsid w:val="0432183A"/>
    <w:multiLevelType w:val="multilevel"/>
    <w:tmpl w:val="0432183A"/>
    <w:lvl w:ilvl="0">
      <w:start w:val="1"/>
      <w:numFmt w:val="bullet"/>
      <w:lvlText w:val="o"/>
      <w:lvlJc w:val="left"/>
      <w:pPr>
        <w:ind w:left="360" w:hanging="360"/>
      </w:pPr>
      <w:rPr>
        <w:rFonts w:ascii="Courier New" w:hAnsi="Courier New"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08136BB0"/>
    <w:multiLevelType w:val="multilevel"/>
    <w:tmpl w:val="2600161A"/>
    <w:lvl w:ilvl="0">
      <w:start w:val="1"/>
      <w:numFmt w:val="decimal"/>
      <w:lvlText w:val="%1."/>
      <w:lvlJc w:val="left"/>
      <w:pPr>
        <w:tabs>
          <w:tab w:val="num" w:pos="928"/>
        </w:tabs>
        <w:ind w:left="928"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92C08DA"/>
    <w:multiLevelType w:val="multilevel"/>
    <w:tmpl w:val="092C08DA"/>
    <w:lvl w:ilvl="0">
      <w:start w:val="1"/>
      <w:numFmt w:val="decimal"/>
      <w:lvlText w:val="%1."/>
      <w:lvlJc w:val="left"/>
      <w:pPr>
        <w:ind w:left="360" w:hanging="360"/>
      </w:pPr>
      <w:rPr>
        <w:rFonts w:hint="default"/>
      </w:rPr>
    </w:lvl>
    <w:lvl w:ilvl="1">
      <w:start w:val="1"/>
      <w:numFmt w:val="decimal"/>
      <w:lvlText w:val="%2."/>
      <w:lvlJc w:val="left"/>
      <w:pPr>
        <w:ind w:left="1440" w:hanging="360"/>
      </w:pPr>
      <w:rPr>
        <w:b w:val="0"/>
        <w:bCs w:val="0"/>
        <w:i w:val="0"/>
        <w:iCs w:val="0"/>
        <w:strike w:val="0"/>
        <w:color w:val="000000"/>
        <w:sz w:val="20"/>
        <w:szCs w:val="20"/>
        <w:u w:val="none"/>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2F56585"/>
    <w:multiLevelType w:val="multilevel"/>
    <w:tmpl w:val="D698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96085"/>
    <w:multiLevelType w:val="multilevel"/>
    <w:tmpl w:val="C584074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BA1349E"/>
    <w:multiLevelType w:val="multilevel"/>
    <w:tmpl w:val="C1B0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F1D0E"/>
    <w:multiLevelType w:val="multilevel"/>
    <w:tmpl w:val="C56A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57A76"/>
    <w:multiLevelType w:val="hybridMultilevel"/>
    <w:tmpl w:val="B46AE04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259B5703"/>
    <w:multiLevelType w:val="hybridMultilevel"/>
    <w:tmpl w:val="5DE80A4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2D75190D"/>
    <w:multiLevelType w:val="hybridMultilevel"/>
    <w:tmpl w:val="517A4E86"/>
    <w:lvl w:ilvl="0" w:tplc="44090003">
      <w:start w:val="1"/>
      <w:numFmt w:val="bullet"/>
      <w:lvlText w:val="o"/>
      <w:lvlJc w:val="left"/>
      <w:pPr>
        <w:ind w:left="1440" w:hanging="360"/>
      </w:pPr>
      <w:rPr>
        <w:rFonts w:ascii="Courier New" w:hAnsi="Courier New" w:cs="Courier New" w:hint="default"/>
      </w:rPr>
    </w:lvl>
    <w:lvl w:ilvl="1" w:tplc="44090003">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3" w15:restartNumberingAfterBreak="0">
    <w:nsid w:val="312C1F93"/>
    <w:multiLevelType w:val="multilevel"/>
    <w:tmpl w:val="EEAE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75F92"/>
    <w:multiLevelType w:val="multilevel"/>
    <w:tmpl w:val="C584074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4CC2405"/>
    <w:multiLevelType w:val="multilevel"/>
    <w:tmpl w:val="C584074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A3834F4"/>
    <w:multiLevelType w:val="hybridMultilevel"/>
    <w:tmpl w:val="6638015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7" w15:restartNumberingAfterBreak="0">
    <w:nsid w:val="423F25BD"/>
    <w:multiLevelType w:val="hybridMultilevel"/>
    <w:tmpl w:val="EF065C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27A7589"/>
    <w:multiLevelType w:val="multilevel"/>
    <w:tmpl w:val="95D4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D4FCD"/>
    <w:multiLevelType w:val="hybridMultilevel"/>
    <w:tmpl w:val="7D8C068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49F3896"/>
    <w:multiLevelType w:val="multilevel"/>
    <w:tmpl w:val="449F389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1" w15:restartNumberingAfterBreak="0">
    <w:nsid w:val="44DE36E0"/>
    <w:multiLevelType w:val="hybridMultilevel"/>
    <w:tmpl w:val="AD3209A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47AE2890"/>
    <w:multiLevelType w:val="hybridMultilevel"/>
    <w:tmpl w:val="AEF8E9D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DDD5068"/>
    <w:multiLevelType w:val="multilevel"/>
    <w:tmpl w:val="5DF6228A"/>
    <w:lvl w:ilvl="0">
      <w:start w:val="1"/>
      <w:numFmt w:val="decimal"/>
      <w:lvlText w:val="%1."/>
      <w:lvlJc w:val="left"/>
      <w:pPr>
        <w:tabs>
          <w:tab w:val="num" w:pos="928"/>
        </w:tabs>
        <w:ind w:left="928" w:hanging="360"/>
      </w:pPr>
      <w:rPr>
        <w:color w:val="2E74B5" w:themeColor="accent1" w:themeShade="BF"/>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FC046AC"/>
    <w:multiLevelType w:val="multilevel"/>
    <w:tmpl w:val="C584074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5D5B3A5F"/>
    <w:multiLevelType w:val="multilevel"/>
    <w:tmpl w:val="C584074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1680DF3"/>
    <w:multiLevelType w:val="multilevel"/>
    <w:tmpl w:val="61680DF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63B557B8"/>
    <w:multiLevelType w:val="multilevel"/>
    <w:tmpl w:val="045A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405B4"/>
    <w:multiLevelType w:val="hybridMultilevel"/>
    <w:tmpl w:val="F6885CE8"/>
    <w:lvl w:ilvl="0" w:tplc="44090003">
      <w:start w:val="1"/>
      <w:numFmt w:val="bullet"/>
      <w:lvlText w:val="o"/>
      <w:lvlJc w:val="left"/>
      <w:pPr>
        <w:ind w:left="1648" w:hanging="360"/>
      </w:pPr>
      <w:rPr>
        <w:rFonts w:ascii="Courier New" w:hAnsi="Courier New" w:cs="Courier New" w:hint="default"/>
      </w:rPr>
    </w:lvl>
    <w:lvl w:ilvl="1" w:tplc="44090003" w:tentative="1">
      <w:start w:val="1"/>
      <w:numFmt w:val="bullet"/>
      <w:lvlText w:val="o"/>
      <w:lvlJc w:val="left"/>
      <w:pPr>
        <w:ind w:left="2368" w:hanging="360"/>
      </w:pPr>
      <w:rPr>
        <w:rFonts w:ascii="Courier New" w:hAnsi="Courier New" w:cs="Courier New" w:hint="default"/>
      </w:rPr>
    </w:lvl>
    <w:lvl w:ilvl="2" w:tplc="44090005" w:tentative="1">
      <w:start w:val="1"/>
      <w:numFmt w:val="bullet"/>
      <w:lvlText w:val=""/>
      <w:lvlJc w:val="left"/>
      <w:pPr>
        <w:ind w:left="3088" w:hanging="360"/>
      </w:pPr>
      <w:rPr>
        <w:rFonts w:ascii="Wingdings" w:hAnsi="Wingdings" w:hint="default"/>
      </w:rPr>
    </w:lvl>
    <w:lvl w:ilvl="3" w:tplc="44090001" w:tentative="1">
      <w:start w:val="1"/>
      <w:numFmt w:val="bullet"/>
      <w:lvlText w:val=""/>
      <w:lvlJc w:val="left"/>
      <w:pPr>
        <w:ind w:left="3808" w:hanging="360"/>
      </w:pPr>
      <w:rPr>
        <w:rFonts w:ascii="Symbol" w:hAnsi="Symbol" w:hint="default"/>
      </w:rPr>
    </w:lvl>
    <w:lvl w:ilvl="4" w:tplc="44090003" w:tentative="1">
      <w:start w:val="1"/>
      <w:numFmt w:val="bullet"/>
      <w:lvlText w:val="o"/>
      <w:lvlJc w:val="left"/>
      <w:pPr>
        <w:ind w:left="4528" w:hanging="360"/>
      </w:pPr>
      <w:rPr>
        <w:rFonts w:ascii="Courier New" w:hAnsi="Courier New" w:cs="Courier New" w:hint="default"/>
      </w:rPr>
    </w:lvl>
    <w:lvl w:ilvl="5" w:tplc="44090005" w:tentative="1">
      <w:start w:val="1"/>
      <w:numFmt w:val="bullet"/>
      <w:lvlText w:val=""/>
      <w:lvlJc w:val="left"/>
      <w:pPr>
        <w:ind w:left="5248" w:hanging="360"/>
      </w:pPr>
      <w:rPr>
        <w:rFonts w:ascii="Wingdings" w:hAnsi="Wingdings" w:hint="default"/>
      </w:rPr>
    </w:lvl>
    <w:lvl w:ilvl="6" w:tplc="44090001" w:tentative="1">
      <w:start w:val="1"/>
      <w:numFmt w:val="bullet"/>
      <w:lvlText w:val=""/>
      <w:lvlJc w:val="left"/>
      <w:pPr>
        <w:ind w:left="5968" w:hanging="360"/>
      </w:pPr>
      <w:rPr>
        <w:rFonts w:ascii="Symbol" w:hAnsi="Symbol" w:hint="default"/>
      </w:rPr>
    </w:lvl>
    <w:lvl w:ilvl="7" w:tplc="44090003" w:tentative="1">
      <w:start w:val="1"/>
      <w:numFmt w:val="bullet"/>
      <w:lvlText w:val="o"/>
      <w:lvlJc w:val="left"/>
      <w:pPr>
        <w:ind w:left="6688" w:hanging="360"/>
      </w:pPr>
      <w:rPr>
        <w:rFonts w:ascii="Courier New" w:hAnsi="Courier New" w:cs="Courier New" w:hint="default"/>
      </w:rPr>
    </w:lvl>
    <w:lvl w:ilvl="8" w:tplc="44090005" w:tentative="1">
      <w:start w:val="1"/>
      <w:numFmt w:val="bullet"/>
      <w:lvlText w:val=""/>
      <w:lvlJc w:val="left"/>
      <w:pPr>
        <w:ind w:left="7408" w:hanging="360"/>
      </w:pPr>
      <w:rPr>
        <w:rFonts w:ascii="Wingdings" w:hAnsi="Wingdings" w:hint="default"/>
      </w:rPr>
    </w:lvl>
  </w:abstractNum>
  <w:abstractNum w:abstractNumId="29" w15:restartNumberingAfterBreak="0">
    <w:nsid w:val="64475027"/>
    <w:multiLevelType w:val="hybridMultilevel"/>
    <w:tmpl w:val="65504C44"/>
    <w:lvl w:ilvl="0" w:tplc="44090003">
      <w:start w:val="1"/>
      <w:numFmt w:val="bullet"/>
      <w:lvlText w:val="o"/>
      <w:lvlJc w:val="left"/>
      <w:pPr>
        <w:ind w:left="1288" w:hanging="360"/>
      </w:pPr>
      <w:rPr>
        <w:rFonts w:ascii="Courier New" w:hAnsi="Courier New" w:cs="Courier New" w:hint="default"/>
      </w:rPr>
    </w:lvl>
    <w:lvl w:ilvl="1" w:tplc="44090003" w:tentative="1">
      <w:start w:val="1"/>
      <w:numFmt w:val="bullet"/>
      <w:lvlText w:val="o"/>
      <w:lvlJc w:val="left"/>
      <w:pPr>
        <w:ind w:left="2008" w:hanging="360"/>
      </w:pPr>
      <w:rPr>
        <w:rFonts w:ascii="Courier New" w:hAnsi="Courier New" w:cs="Courier New" w:hint="default"/>
      </w:rPr>
    </w:lvl>
    <w:lvl w:ilvl="2" w:tplc="44090005" w:tentative="1">
      <w:start w:val="1"/>
      <w:numFmt w:val="bullet"/>
      <w:lvlText w:val=""/>
      <w:lvlJc w:val="left"/>
      <w:pPr>
        <w:ind w:left="2728" w:hanging="360"/>
      </w:pPr>
      <w:rPr>
        <w:rFonts w:ascii="Wingdings" w:hAnsi="Wingdings" w:hint="default"/>
      </w:rPr>
    </w:lvl>
    <w:lvl w:ilvl="3" w:tplc="44090001" w:tentative="1">
      <w:start w:val="1"/>
      <w:numFmt w:val="bullet"/>
      <w:lvlText w:val=""/>
      <w:lvlJc w:val="left"/>
      <w:pPr>
        <w:ind w:left="3448" w:hanging="360"/>
      </w:pPr>
      <w:rPr>
        <w:rFonts w:ascii="Symbol" w:hAnsi="Symbol" w:hint="default"/>
      </w:rPr>
    </w:lvl>
    <w:lvl w:ilvl="4" w:tplc="44090003" w:tentative="1">
      <w:start w:val="1"/>
      <w:numFmt w:val="bullet"/>
      <w:lvlText w:val="o"/>
      <w:lvlJc w:val="left"/>
      <w:pPr>
        <w:ind w:left="4168" w:hanging="360"/>
      </w:pPr>
      <w:rPr>
        <w:rFonts w:ascii="Courier New" w:hAnsi="Courier New" w:cs="Courier New" w:hint="default"/>
      </w:rPr>
    </w:lvl>
    <w:lvl w:ilvl="5" w:tplc="44090005" w:tentative="1">
      <w:start w:val="1"/>
      <w:numFmt w:val="bullet"/>
      <w:lvlText w:val=""/>
      <w:lvlJc w:val="left"/>
      <w:pPr>
        <w:ind w:left="4888" w:hanging="360"/>
      </w:pPr>
      <w:rPr>
        <w:rFonts w:ascii="Wingdings" w:hAnsi="Wingdings" w:hint="default"/>
      </w:rPr>
    </w:lvl>
    <w:lvl w:ilvl="6" w:tplc="44090001" w:tentative="1">
      <w:start w:val="1"/>
      <w:numFmt w:val="bullet"/>
      <w:lvlText w:val=""/>
      <w:lvlJc w:val="left"/>
      <w:pPr>
        <w:ind w:left="5608" w:hanging="360"/>
      </w:pPr>
      <w:rPr>
        <w:rFonts w:ascii="Symbol" w:hAnsi="Symbol" w:hint="default"/>
      </w:rPr>
    </w:lvl>
    <w:lvl w:ilvl="7" w:tplc="44090003" w:tentative="1">
      <w:start w:val="1"/>
      <w:numFmt w:val="bullet"/>
      <w:lvlText w:val="o"/>
      <w:lvlJc w:val="left"/>
      <w:pPr>
        <w:ind w:left="6328" w:hanging="360"/>
      </w:pPr>
      <w:rPr>
        <w:rFonts w:ascii="Courier New" w:hAnsi="Courier New" w:cs="Courier New" w:hint="default"/>
      </w:rPr>
    </w:lvl>
    <w:lvl w:ilvl="8" w:tplc="44090005" w:tentative="1">
      <w:start w:val="1"/>
      <w:numFmt w:val="bullet"/>
      <w:lvlText w:val=""/>
      <w:lvlJc w:val="left"/>
      <w:pPr>
        <w:ind w:left="7048" w:hanging="360"/>
      </w:pPr>
      <w:rPr>
        <w:rFonts w:ascii="Wingdings" w:hAnsi="Wingdings" w:hint="default"/>
      </w:rPr>
    </w:lvl>
  </w:abstractNum>
  <w:abstractNum w:abstractNumId="30" w15:restartNumberingAfterBreak="0">
    <w:nsid w:val="64A31F96"/>
    <w:multiLevelType w:val="hybridMultilevel"/>
    <w:tmpl w:val="D05E277E"/>
    <w:lvl w:ilvl="0" w:tplc="0C090001">
      <w:start w:val="1"/>
      <w:numFmt w:val="bullet"/>
      <w:lvlText w:val=""/>
      <w:lvlJc w:val="left"/>
      <w:pPr>
        <w:ind w:left="480" w:hanging="360"/>
      </w:pPr>
      <w:rPr>
        <w:rFonts w:ascii="Symbol" w:hAnsi="Symbol" w:hint="default"/>
      </w:rPr>
    </w:lvl>
    <w:lvl w:ilvl="1" w:tplc="0C090003" w:tentative="1">
      <w:start w:val="1"/>
      <w:numFmt w:val="bullet"/>
      <w:lvlText w:val="o"/>
      <w:lvlJc w:val="left"/>
      <w:pPr>
        <w:ind w:left="1200" w:hanging="360"/>
      </w:pPr>
      <w:rPr>
        <w:rFonts w:ascii="Courier New" w:hAnsi="Courier New" w:cs="Courier New" w:hint="default"/>
      </w:rPr>
    </w:lvl>
    <w:lvl w:ilvl="2" w:tplc="0C090005" w:tentative="1">
      <w:start w:val="1"/>
      <w:numFmt w:val="bullet"/>
      <w:lvlText w:val=""/>
      <w:lvlJc w:val="left"/>
      <w:pPr>
        <w:ind w:left="1920" w:hanging="360"/>
      </w:pPr>
      <w:rPr>
        <w:rFonts w:ascii="Wingdings" w:hAnsi="Wingdings" w:hint="default"/>
      </w:rPr>
    </w:lvl>
    <w:lvl w:ilvl="3" w:tplc="0C090001" w:tentative="1">
      <w:start w:val="1"/>
      <w:numFmt w:val="bullet"/>
      <w:lvlText w:val=""/>
      <w:lvlJc w:val="left"/>
      <w:pPr>
        <w:ind w:left="2640" w:hanging="360"/>
      </w:pPr>
      <w:rPr>
        <w:rFonts w:ascii="Symbol" w:hAnsi="Symbol" w:hint="default"/>
      </w:rPr>
    </w:lvl>
    <w:lvl w:ilvl="4" w:tplc="0C090003" w:tentative="1">
      <w:start w:val="1"/>
      <w:numFmt w:val="bullet"/>
      <w:lvlText w:val="o"/>
      <w:lvlJc w:val="left"/>
      <w:pPr>
        <w:ind w:left="3360" w:hanging="360"/>
      </w:pPr>
      <w:rPr>
        <w:rFonts w:ascii="Courier New" w:hAnsi="Courier New" w:cs="Courier New" w:hint="default"/>
      </w:rPr>
    </w:lvl>
    <w:lvl w:ilvl="5" w:tplc="0C090005" w:tentative="1">
      <w:start w:val="1"/>
      <w:numFmt w:val="bullet"/>
      <w:lvlText w:val=""/>
      <w:lvlJc w:val="left"/>
      <w:pPr>
        <w:ind w:left="4080" w:hanging="360"/>
      </w:pPr>
      <w:rPr>
        <w:rFonts w:ascii="Wingdings" w:hAnsi="Wingdings" w:hint="default"/>
      </w:rPr>
    </w:lvl>
    <w:lvl w:ilvl="6" w:tplc="0C090001" w:tentative="1">
      <w:start w:val="1"/>
      <w:numFmt w:val="bullet"/>
      <w:lvlText w:val=""/>
      <w:lvlJc w:val="left"/>
      <w:pPr>
        <w:ind w:left="4800" w:hanging="360"/>
      </w:pPr>
      <w:rPr>
        <w:rFonts w:ascii="Symbol" w:hAnsi="Symbol" w:hint="default"/>
      </w:rPr>
    </w:lvl>
    <w:lvl w:ilvl="7" w:tplc="0C090003" w:tentative="1">
      <w:start w:val="1"/>
      <w:numFmt w:val="bullet"/>
      <w:lvlText w:val="o"/>
      <w:lvlJc w:val="left"/>
      <w:pPr>
        <w:ind w:left="5520" w:hanging="360"/>
      </w:pPr>
      <w:rPr>
        <w:rFonts w:ascii="Courier New" w:hAnsi="Courier New" w:cs="Courier New" w:hint="default"/>
      </w:rPr>
    </w:lvl>
    <w:lvl w:ilvl="8" w:tplc="0C090005" w:tentative="1">
      <w:start w:val="1"/>
      <w:numFmt w:val="bullet"/>
      <w:lvlText w:val=""/>
      <w:lvlJc w:val="left"/>
      <w:pPr>
        <w:ind w:left="6240" w:hanging="360"/>
      </w:pPr>
      <w:rPr>
        <w:rFonts w:ascii="Wingdings" w:hAnsi="Wingdings" w:hint="default"/>
      </w:rPr>
    </w:lvl>
  </w:abstractNum>
  <w:abstractNum w:abstractNumId="31" w15:restartNumberingAfterBreak="0">
    <w:nsid w:val="682B097A"/>
    <w:multiLevelType w:val="multilevel"/>
    <w:tmpl w:val="A2A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FB6EFE"/>
    <w:multiLevelType w:val="hybridMultilevel"/>
    <w:tmpl w:val="C6AC48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2D524F9"/>
    <w:multiLevelType w:val="multilevel"/>
    <w:tmpl w:val="195C5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3D3EE2"/>
    <w:multiLevelType w:val="multilevel"/>
    <w:tmpl w:val="5DAA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DB2A1B"/>
    <w:multiLevelType w:val="multilevel"/>
    <w:tmpl w:val="0BC4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4917E2"/>
    <w:multiLevelType w:val="multilevel"/>
    <w:tmpl w:val="C584074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7B400DF8"/>
    <w:multiLevelType w:val="multilevel"/>
    <w:tmpl w:val="7B400DF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7EFA1F8A"/>
    <w:multiLevelType w:val="multilevel"/>
    <w:tmpl w:val="C584074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808935112">
    <w:abstractNumId w:val="0"/>
  </w:num>
  <w:num w:numId="2" w16cid:durableId="1922448592">
    <w:abstractNumId w:val="1"/>
  </w:num>
  <w:num w:numId="3" w16cid:durableId="1822496978">
    <w:abstractNumId w:val="2"/>
  </w:num>
  <w:num w:numId="4" w16cid:durableId="1994334160">
    <w:abstractNumId w:val="20"/>
  </w:num>
  <w:num w:numId="5" w16cid:durableId="529607247">
    <w:abstractNumId w:val="26"/>
  </w:num>
  <w:num w:numId="6" w16cid:durableId="1046375433">
    <w:abstractNumId w:val="5"/>
  </w:num>
  <w:num w:numId="7" w16cid:durableId="185871917">
    <w:abstractNumId w:val="3"/>
  </w:num>
  <w:num w:numId="8" w16cid:durableId="667712172">
    <w:abstractNumId w:val="37"/>
  </w:num>
  <w:num w:numId="9" w16cid:durableId="198591685">
    <w:abstractNumId w:val="36"/>
  </w:num>
  <w:num w:numId="10" w16cid:durableId="786849887">
    <w:abstractNumId w:val="14"/>
  </w:num>
  <w:num w:numId="11" w16cid:durableId="1489177171">
    <w:abstractNumId w:val="19"/>
  </w:num>
  <w:num w:numId="12" w16cid:durableId="1153990395">
    <w:abstractNumId w:val="21"/>
  </w:num>
  <w:num w:numId="13" w16cid:durableId="2074698882">
    <w:abstractNumId w:val="38"/>
  </w:num>
  <w:num w:numId="14" w16cid:durableId="552545152">
    <w:abstractNumId w:val="7"/>
  </w:num>
  <w:num w:numId="15" w16cid:durableId="182135744">
    <w:abstractNumId w:val="15"/>
  </w:num>
  <w:num w:numId="16" w16cid:durableId="1020281970">
    <w:abstractNumId w:val="25"/>
  </w:num>
  <w:num w:numId="17" w16cid:durableId="1969816396">
    <w:abstractNumId w:val="32"/>
  </w:num>
  <w:num w:numId="18" w16cid:durableId="2018147341">
    <w:abstractNumId w:val="17"/>
  </w:num>
  <w:num w:numId="19" w16cid:durableId="1121068568">
    <w:abstractNumId w:val="30"/>
  </w:num>
  <w:num w:numId="20" w16cid:durableId="1815946529">
    <w:abstractNumId w:val="22"/>
  </w:num>
  <w:num w:numId="21" w16cid:durableId="2119981287">
    <w:abstractNumId w:val="24"/>
  </w:num>
  <w:num w:numId="22" w16cid:durableId="421336030">
    <w:abstractNumId w:val="10"/>
  </w:num>
  <w:num w:numId="23" w16cid:durableId="1534996648">
    <w:abstractNumId w:val="11"/>
  </w:num>
  <w:num w:numId="24" w16cid:durableId="479732210">
    <w:abstractNumId w:val="2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68363859">
    <w:abstractNumId w:val="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98165853">
    <w:abstractNumId w:val="34"/>
  </w:num>
  <w:num w:numId="27" w16cid:durableId="666204705">
    <w:abstractNumId w:val="18"/>
  </w:num>
  <w:num w:numId="28" w16cid:durableId="1806190801">
    <w:abstractNumId w:val="6"/>
  </w:num>
  <w:num w:numId="29" w16cid:durableId="1622415678">
    <w:abstractNumId w:val="13"/>
  </w:num>
  <w:num w:numId="30" w16cid:durableId="1508255884">
    <w:abstractNumId w:val="33"/>
  </w:num>
  <w:num w:numId="31" w16cid:durableId="1291127376">
    <w:abstractNumId w:val="31"/>
  </w:num>
  <w:num w:numId="32" w16cid:durableId="1401174464">
    <w:abstractNumId w:val="27"/>
  </w:num>
  <w:num w:numId="33" w16cid:durableId="1766539352">
    <w:abstractNumId w:val="8"/>
  </w:num>
  <w:num w:numId="34" w16cid:durableId="549388754">
    <w:abstractNumId w:val="35"/>
  </w:num>
  <w:num w:numId="35" w16cid:durableId="2113164190">
    <w:abstractNumId w:val="9"/>
  </w:num>
  <w:num w:numId="36" w16cid:durableId="565722750">
    <w:abstractNumId w:val="16"/>
  </w:num>
  <w:num w:numId="37" w16cid:durableId="1057894253">
    <w:abstractNumId w:val="12"/>
  </w:num>
  <w:num w:numId="38" w16cid:durableId="936597238">
    <w:abstractNumId w:val="28"/>
  </w:num>
  <w:num w:numId="39" w16cid:durableId="1184440507">
    <w:abstractNumId w:val="2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A06"/>
    <w:rsid w:val="00013A06"/>
    <w:rsid w:val="00032E18"/>
    <w:rsid w:val="00046A58"/>
    <w:rsid w:val="00046C3A"/>
    <w:rsid w:val="00057F93"/>
    <w:rsid w:val="00074ABC"/>
    <w:rsid w:val="000832A0"/>
    <w:rsid w:val="0009470C"/>
    <w:rsid w:val="000C3AEF"/>
    <w:rsid w:val="000D19E5"/>
    <w:rsid w:val="000E0B88"/>
    <w:rsid w:val="000E57D9"/>
    <w:rsid w:val="000F2B89"/>
    <w:rsid w:val="000F4A49"/>
    <w:rsid w:val="000F5A70"/>
    <w:rsid w:val="000F6723"/>
    <w:rsid w:val="001053AA"/>
    <w:rsid w:val="0012138F"/>
    <w:rsid w:val="00132FAD"/>
    <w:rsid w:val="00141001"/>
    <w:rsid w:val="001470E3"/>
    <w:rsid w:val="00147952"/>
    <w:rsid w:val="001509D9"/>
    <w:rsid w:val="00157EC2"/>
    <w:rsid w:val="00196794"/>
    <w:rsid w:val="001A745D"/>
    <w:rsid w:val="001B5C62"/>
    <w:rsid w:val="001B66A3"/>
    <w:rsid w:val="001C3653"/>
    <w:rsid w:val="001D138C"/>
    <w:rsid w:val="001D686C"/>
    <w:rsid w:val="00205B0D"/>
    <w:rsid w:val="00207366"/>
    <w:rsid w:val="00214B3F"/>
    <w:rsid w:val="00233924"/>
    <w:rsid w:val="0025431C"/>
    <w:rsid w:val="002611B9"/>
    <w:rsid w:val="002809A5"/>
    <w:rsid w:val="002833C3"/>
    <w:rsid w:val="00294BB3"/>
    <w:rsid w:val="002A2BE6"/>
    <w:rsid w:val="002A658F"/>
    <w:rsid w:val="002E79C5"/>
    <w:rsid w:val="002F23E5"/>
    <w:rsid w:val="00301C72"/>
    <w:rsid w:val="003243A3"/>
    <w:rsid w:val="003329DE"/>
    <w:rsid w:val="003365FB"/>
    <w:rsid w:val="0034089E"/>
    <w:rsid w:val="00341E22"/>
    <w:rsid w:val="00342E18"/>
    <w:rsid w:val="003520A8"/>
    <w:rsid w:val="00386104"/>
    <w:rsid w:val="00392037"/>
    <w:rsid w:val="0039219C"/>
    <w:rsid w:val="00393C7A"/>
    <w:rsid w:val="003A529D"/>
    <w:rsid w:val="003A6772"/>
    <w:rsid w:val="003A77C9"/>
    <w:rsid w:val="003E3980"/>
    <w:rsid w:val="003E5062"/>
    <w:rsid w:val="004003E2"/>
    <w:rsid w:val="00455746"/>
    <w:rsid w:val="00467AF8"/>
    <w:rsid w:val="004715E9"/>
    <w:rsid w:val="004735D3"/>
    <w:rsid w:val="004816BC"/>
    <w:rsid w:val="004868C1"/>
    <w:rsid w:val="00486EF4"/>
    <w:rsid w:val="004915B4"/>
    <w:rsid w:val="00492CFC"/>
    <w:rsid w:val="00494F50"/>
    <w:rsid w:val="004C0351"/>
    <w:rsid w:val="004C69BB"/>
    <w:rsid w:val="004C6DF6"/>
    <w:rsid w:val="004D755E"/>
    <w:rsid w:val="004E183E"/>
    <w:rsid w:val="00507D79"/>
    <w:rsid w:val="00535F5F"/>
    <w:rsid w:val="00537802"/>
    <w:rsid w:val="00544A51"/>
    <w:rsid w:val="00551F52"/>
    <w:rsid w:val="0056438B"/>
    <w:rsid w:val="00565871"/>
    <w:rsid w:val="00570338"/>
    <w:rsid w:val="00576569"/>
    <w:rsid w:val="00582FAF"/>
    <w:rsid w:val="00591122"/>
    <w:rsid w:val="005949B5"/>
    <w:rsid w:val="005C1043"/>
    <w:rsid w:val="005C1470"/>
    <w:rsid w:val="005D1204"/>
    <w:rsid w:val="005E0DBC"/>
    <w:rsid w:val="005E2D9D"/>
    <w:rsid w:val="00614D2F"/>
    <w:rsid w:val="00626ADD"/>
    <w:rsid w:val="0063267F"/>
    <w:rsid w:val="00635D4C"/>
    <w:rsid w:val="0063645D"/>
    <w:rsid w:val="00637A96"/>
    <w:rsid w:val="00641D14"/>
    <w:rsid w:val="006440DF"/>
    <w:rsid w:val="00645E21"/>
    <w:rsid w:val="00656039"/>
    <w:rsid w:val="00661B64"/>
    <w:rsid w:val="00670E2F"/>
    <w:rsid w:val="0068148C"/>
    <w:rsid w:val="00696EA4"/>
    <w:rsid w:val="006B40CF"/>
    <w:rsid w:val="006B5FD3"/>
    <w:rsid w:val="006C4C24"/>
    <w:rsid w:val="006D3E5A"/>
    <w:rsid w:val="006D4D1E"/>
    <w:rsid w:val="006E109C"/>
    <w:rsid w:val="006E23A8"/>
    <w:rsid w:val="006E5A06"/>
    <w:rsid w:val="006F0670"/>
    <w:rsid w:val="00703373"/>
    <w:rsid w:val="0070391E"/>
    <w:rsid w:val="00707902"/>
    <w:rsid w:val="0071407C"/>
    <w:rsid w:val="00724C69"/>
    <w:rsid w:val="007401F1"/>
    <w:rsid w:val="00745C6F"/>
    <w:rsid w:val="00750FD8"/>
    <w:rsid w:val="007609C0"/>
    <w:rsid w:val="0076617A"/>
    <w:rsid w:val="00775D1A"/>
    <w:rsid w:val="00780F67"/>
    <w:rsid w:val="00781599"/>
    <w:rsid w:val="00782329"/>
    <w:rsid w:val="00792AE9"/>
    <w:rsid w:val="007C1FF9"/>
    <w:rsid w:val="007D5559"/>
    <w:rsid w:val="007D71DA"/>
    <w:rsid w:val="007F5A74"/>
    <w:rsid w:val="00805B21"/>
    <w:rsid w:val="0081210A"/>
    <w:rsid w:val="00817EBF"/>
    <w:rsid w:val="008204A7"/>
    <w:rsid w:val="0082377E"/>
    <w:rsid w:val="00835D62"/>
    <w:rsid w:val="00835DD0"/>
    <w:rsid w:val="00836CAD"/>
    <w:rsid w:val="008405A5"/>
    <w:rsid w:val="008474D2"/>
    <w:rsid w:val="00860837"/>
    <w:rsid w:val="00871EEF"/>
    <w:rsid w:val="00873FBC"/>
    <w:rsid w:val="00897BF9"/>
    <w:rsid w:val="008A156D"/>
    <w:rsid w:val="008B3EE5"/>
    <w:rsid w:val="008C0B91"/>
    <w:rsid w:val="008C23C1"/>
    <w:rsid w:val="008F7E46"/>
    <w:rsid w:val="0091029B"/>
    <w:rsid w:val="0091526C"/>
    <w:rsid w:val="00935C0B"/>
    <w:rsid w:val="00955F2F"/>
    <w:rsid w:val="00965D35"/>
    <w:rsid w:val="00967B8B"/>
    <w:rsid w:val="00974415"/>
    <w:rsid w:val="0098356D"/>
    <w:rsid w:val="009A2A6A"/>
    <w:rsid w:val="009B0801"/>
    <w:rsid w:val="009B3E33"/>
    <w:rsid w:val="009C4874"/>
    <w:rsid w:val="009D4A07"/>
    <w:rsid w:val="009D4E5E"/>
    <w:rsid w:val="009D7DCE"/>
    <w:rsid w:val="009E7525"/>
    <w:rsid w:val="00A03820"/>
    <w:rsid w:val="00A046F0"/>
    <w:rsid w:val="00A11BA5"/>
    <w:rsid w:val="00A32129"/>
    <w:rsid w:val="00A40B1A"/>
    <w:rsid w:val="00A613E0"/>
    <w:rsid w:val="00A651D3"/>
    <w:rsid w:val="00A72B7F"/>
    <w:rsid w:val="00A730C9"/>
    <w:rsid w:val="00A76321"/>
    <w:rsid w:val="00A87047"/>
    <w:rsid w:val="00A95CA2"/>
    <w:rsid w:val="00AA1460"/>
    <w:rsid w:val="00AD5229"/>
    <w:rsid w:val="00AD7358"/>
    <w:rsid w:val="00AF23A2"/>
    <w:rsid w:val="00AF4204"/>
    <w:rsid w:val="00AF504B"/>
    <w:rsid w:val="00B0368F"/>
    <w:rsid w:val="00B0369C"/>
    <w:rsid w:val="00B11957"/>
    <w:rsid w:val="00B25120"/>
    <w:rsid w:val="00B25D5B"/>
    <w:rsid w:val="00B26CDF"/>
    <w:rsid w:val="00B31AA9"/>
    <w:rsid w:val="00B36B4E"/>
    <w:rsid w:val="00B97012"/>
    <w:rsid w:val="00BA3C17"/>
    <w:rsid w:val="00BA3C29"/>
    <w:rsid w:val="00BC1D66"/>
    <w:rsid w:val="00BC3F48"/>
    <w:rsid w:val="00BE5647"/>
    <w:rsid w:val="00BE6E89"/>
    <w:rsid w:val="00BF59C0"/>
    <w:rsid w:val="00BF7EEA"/>
    <w:rsid w:val="00C20151"/>
    <w:rsid w:val="00C322F2"/>
    <w:rsid w:val="00C36B73"/>
    <w:rsid w:val="00C416A7"/>
    <w:rsid w:val="00C41C33"/>
    <w:rsid w:val="00C43552"/>
    <w:rsid w:val="00C50D70"/>
    <w:rsid w:val="00C63A1D"/>
    <w:rsid w:val="00C67D8E"/>
    <w:rsid w:val="00C72204"/>
    <w:rsid w:val="00C81F2D"/>
    <w:rsid w:val="00C837BA"/>
    <w:rsid w:val="00C947E7"/>
    <w:rsid w:val="00C956C3"/>
    <w:rsid w:val="00CA55E2"/>
    <w:rsid w:val="00CB7EBC"/>
    <w:rsid w:val="00D03635"/>
    <w:rsid w:val="00D129CC"/>
    <w:rsid w:val="00D147FA"/>
    <w:rsid w:val="00D14C9C"/>
    <w:rsid w:val="00D2686B"/>
    <w:rsid w:val="00D31C0A"/>
    <w:rsid w:val="00D459C6"/>
    <w:rsid w:val="00D51976"/>
    <w:rsid w:val="00D54CD1"/>
    <w:rsid w:val="00D60FC8"/>
    <w:rsid w:val="00D66858"/>
    <w:rsid w:val="00D71A4B"/>
    <w:rsid w:val="00D76C99"/>
    <w:rsid w:val="00D8117E"/>
    <w:rsid w:val="00D9380D"/>
    <w:rsid w:val="00DB2869"/>
    <w:rsid w:val="00DB75EA"/>
    <w:rsid w:val="00DC13B6"/>
    <w:rsid w:val="00DD425B"/>
    <w:rsid w:val="00DE2852"/>
    <w:rsid w:val="00E04D55"/>
    <w:rsid w:val="00E14566"/>
    <w:rsid w:val="00E31C69"/>
    <w:rsid w:val="00E37AFA"/>
    <w:rsid w:val="00E43905"/>
    <w:rsid w:val="00E45C1D"/>
    <w:rsid w:val="00E47C41"/>
    <w:rsid w:val="00E50CEF"/>
    <w:rsid w:val="00E6211C"/>
    <w:rsid w:val="00E71D6B"/>
    <w:rsid w:val="00E72372"/>
    <w:rsid w:val="00E730BE"/>
    <w:rsid w:val="00E770D3"/>
    <w:rsid w:val="00EA22FB"/>
    <w:rsid w:val="00EA4AB6"/>
    <w:rsid w:val="00EB529A"/>
    <w:rsid w:val="00EB56EA"/>
    <w:rsid w:val="00ED0862"/>
    <w:rsid w:val="00F11488"/>
    <w:rsid w:val="00F34839"/>
    <w:rsid w:val="00F37500"/>
    <w:rsid w:val="00F41140"/>
    <w:rsid w:val="00F56B2F"/>
    <w:rsid w:val="00F652B3"/>
    <w:rsid w:val="00F72A29"/>
    <w:rsid w:val="00F730ED"/>
    <w:rsid w:val="00F87B92"/>
    <w:rsid w:val="00F937DE"/>
    <w:rsid w:val="00F959BF"/>
    <w:rsid w:val="00FA0B22"/>
    <w:rsid w:val="00FA43B2"/>
    <w:rsid w:val="00FA51B7"/>
    <w:rsid w:val="00FB0E0E"/>
    <w:rsid w:val="00FC09F8"/>
    <w:rsid w:val="00FC62D7"/>
    <w:rsid w:val="00FE1754"/>
    <w:rsid w:val="00FF6A0E"/>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0D68B"/>
  <w15:chartTrackingRefBased/>
  <w15:docId w15:val="{B94A1991-4588-4B18-AB3B-A0D237E8D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3A3"/>
    <w:rPr>
      <w:lang w:eastAsia="en-US"/>
    </w:rPr>
  </w:style>
  <w:style w:type="paragraph" w:styleId="Heading1">
    <w:name w:val="heading 1"/>
    <w:basedOn w:val="Normal"/>
    <w:next w:val="Normal"/>
    <w:link w:val="Heading1Char"/>
    <w:uiPriority w:val="9"/>
    <w:qFormat/>
    <w:rsid w:val="0081210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E5A06"/>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D4E5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36B4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5A06"/>
    <w:rPr>
      <w:rFonts w:asciiTheme="majorHAnsi" w:eastAsiaTheme="majorEastAsia" w:hAnsiTheme="majorHAnsi" w:cstheme="majorBidi"/>
      <w:color w:val="2E74B5" w:themeColor="accent1" w:themeShade="BF"/>
      <w:sz w:val="32"/>
      <w:szCs w:val="32"/>
      <w:lang w:eastAsia="en-US"/>
    </w:rPr>
  </w:style>
  <w:style w:type="paragraph" w:styleId="Footer">
    <w:name w:val="footer"/>
    <w:basedOn w:val="Normal"/>
    <w:link w:val="FooterChar"/>
    <w:uiPriority w:val="99"/>
    <w:rsid w:val="006E5A06"/>
    <w:pPr>
      <w:tabs>
        <w:tab w:val="center" w:pos="4153"/>
        <w:tab w:val="right" w:pos="8306"/>
      </w:tabs>
    </w:pPr>
  </w:style>
  <w:style w:type="character" w:customStyle="1" w:styleId="FooterChar">
    <w:name w:val="Footer Char"/>
    <w:basedOn w:val="DefaultParagraphFont"/>
    <w:link w:val="Footer"/>
    <w:uiPriority w:val="99"/>
    <w:rsid w:val="006E5A06"/>
    <w:rPr>
      <w:lang w:eastAsia="en-US"/>
    </w:rPr>
  </w:style>
  <w:style w:type="character" w:styleId="Hyperlink">
    <w:name w:val="Hyperlink"/>
    <w:uiPriority w:val="99"/>
    <w:qFormat/>
    <w:rsid w:val="006E5A06"/>
    <w:rPr>
      <w:color w:val="0000FF"/>
      <w:u w:val="single"/>
    </w:rPr>
  </w:style>
  <w:style w:type="character" w:styleId="PageNumber">
    <w:name w:val="page number"/>
    <w:basedOn w:val="DefaultParagraphFont"/>
    <w:rsid w:val="006E5A06"/>
  </w:style>
  <w:style w:type="paragraph" w:customStyle="1" w:styleId="TxBrc1">
    <w:name w:val="TxBr_c1"/>
    <w:basedOn w:val="Normal"/>
    <w:rsid w:val="006E5A06"/>
    <w:pPr>
      <w:widowControl w:val="0"/>
      <w:autoSpaceDE w:val="0"/>
      <w:autoSpaceDN w:val="0"/>
      <w:adjustRightInd w:val="0"/>
      <w:spacing w:line="240" w:lineRule="atLeast"/>
      <w:jc w:val="center"/>
    </w:pPr>
    <w:rPr>
      <w:sz w:val="24"/>
      <w:szCs w:val="24"/>
      <w:lang w:val="en-US"/>
    </w:rPr>
  </w:style>
  <w:style w:type="paragraph" w:styleId="ListParagraph">
    <w:name w:val="List Paragraph"/>
    <w:basedOn w:val="Normal"/>
    <w:uiPriority w:val="99"/>
    <w:qFormat/>
    <w:rsid w:val="006E5A06"/>
    <w:pPr>
      <w:ind w:left="720"/>
      <w:contextualSpacing/>
    </w:pPr>
  </w:style>
  <w:style w:type="paragraph" w:customStyle="1" w:styleId="ListParagraph1">
    <w:name w:val="List Paragraph1"/>
    <w:basedOn w:val="Normal"/>
    <w:uiPriority w:val="34"/>
    <w:qFormat/>
    <w:rsid w:val="006E5A06"/>
    <w:pPr>
      <w:spacing w:after="0" w:line="240" w:lineRule="auto"/>
      <w:ind w:left="720"/>
      <w:contextualSpacing/>
    </w:pPr>
    <w:rPr>
      <w:rFonts w:ascii="Times New Roman" w:eastAsia="Times New Roman" w:hAnsi="Times New Roman" w:cs="Times New Roman"/>
      <w:sz w:val="20"/>
      <w:szCs w:val="20"/>
      <w:lang w:val="en-GB"/>
    </w:rPr>
  </w:style>
  <w:style w:type="paragraph" w:styleId="FootnoteText">
    <w:name w:val="footnote text"/>
    <w:basedOn w:val="Normal"/>
    <w:link w:val="FootnoteTextChar"/>
    <w:rsid w:val="006E5A06"/>
    <w:pPr>
      <w:spacing w:after="0" w:line="240" w:lineRule="auto"/>
    </w:pPr>
    <w:rPr>
      <w:rFonts w:ascii="Times New Roman" w:eastAsia="Times New Roman" w:hAnsi="Times New Roman" w:cs="Times New Roman"/>
      <w:color w:val="000000"/>
      <w:sz w:val="20"/>
      <w:szCs w:val="20"/>
      <w:lang w:val="en-US"/>
    </w:rPr>
  </w:style>
  <w:style w:type="character" w:customStyle="1" w:styleId="FootnoteTextChar">
    <w:name w:val="Footnote Text Char"/>
    <w:basedOn w:val="DefaultParagraphFont"/>
    <w:link w:val="FootnoteText"/>
    <w:rsid w:val="006E5A06"/>
    <w:rPr>
      <w:rFonts w:ascii="Times New Roman" w:eastAsia="Times New Roman" w:hAnsi="Times New Roman" w:cs="Times New Roman"/>
      <w:color w:val="000000"/>
      <w:sz w:val="20"/>
      <w:szCs w:val="20"/>
      <w:lang w:val="en-US" w:eastAsia="en-US"/>
    </w:rPr>
  </w:style>
  <w:style w:type="character" w:styleId="FootnoteReference">
    <w:name w:val="footnote reference"/>
    <w:rsid w:val="006E5A06"/>
    <w:rPr>
      <w:vertAlign w:val="superscript"/>
    </w:rPr>
  </w:style>
  <w:style w:type="paragraph" w:customStyle="1" w:styleId="Bold">
    <w:name w:val="Bold"/>
    <w:basedOn w:val="Normal"/>
    <w:link w:val="BoldChar"/>
    <w:rsid w:val="006E5A06"/>
    <w:pPr>
      <w:spacing w:after="0" w:line="288" w:lineRule="auto"/>
    </w:pPr>
    <w:rPr>
      <w:rFonts w:ascii="Tahoma" w:eastAsia="Times New Roman" w:hAnsi="Tahoma" w:cs="Times New Roman"/>
      <w:b/>
      <w:bCs/>
      <w:szCs w:val="24"/>
    </w:rPr>
  </w:style>
  <w:style w:type="paragraph" w:customStyle="1" w:styleId="Headingc">
    <w:name w:val="Heading c"/>
    <w:basedOn w:val="Normal"/>
    <w:next w:val="Normal"/>
    <w:link w:val="HeadingcChar"/>
    <w:rsid w:val="006E5A06"/>
    <w:pPr>
      <w:spacing w:after="0" w:line="288" w:lineRule="auto"/>
      <w:outlineLvl w:val="2"/>
    </w:pPr>
    <w:rPr>
      <w:rFonts w:ascii="Tahoma" w:eastAsia="Times New Roman" w:hAnsi="Tahoma" w:cs="Times New Roman"/>
      <w:b/>
      <w:sz w:val="24"/>
      <w:szCs w:val="24"/>
    </w:rPr>
  </w:style>
  <w:style w:type="character" w:customStyle="1" w:styleId="BoldChar">
    <w:name w:val="Bold Char"/>
    <w:link w:val="Bold"/>
    <w:rsid w:val="006E5A06"/>
    <w:rPr>
      <w:rFonts w:ascii="Tahoma" w:eastAsia="Times New Roman" w:hAnsi="Tahoma" w:cs="Times New Roman"/>
      <w:b/>
      <w:bCs/>
      <w:szCs w:val="24"/>
      <w:lang w:eastAsia="en-US"/>
    </w:rPr>
  </w:style>
  <w:style w:type="character" w:customStyle="1" w:styleId="HeadingcChar">
    <w:name w:val="Heading c Char"/>
    <w:link w:val="Headingc"/>
    <w:rsid w:val="006E5A06"/>
    <w:rPr>
      <w:rFonts w:ascii="Tahoma" w:eastAsia="Times New Roman" w:hAnsi="Tahoma" w:cs="Times New Roman"/>
      <w:b/>
      <w:sz w:val="24"/>
      <w:szCs w:val="24"/>
      <w:lang w:eastAsia="en-US"/>
    </w:rPr>
  </w:style>
  <w:style w:type="table" w:styleId="TableGrid">
    <w:name w:val="Table Grid"/>
    <w:basedOn w:val="TableNormal"/>
    <w:rsid w:val="006E5A06"/>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B36B4E"/>
    <w:rPr>
      <w:rFonts w:asciiTheme="majorHAnsi" w:eastAsiaTheme="majorEastAsia" w:hAnsiTheme="majorHAnsi" w:cstheme="majorBidi"/>
      <w:i/>
      <w:iCs/>
      <w:color w:val="2E74B5" w:themeColor="accent1" w:themeShade="BF"/>
      <w:lang w:eastAsia="en-US"/>
    </w:rPr>
  </w:style>
  <w:style w:type="paragraph" w:customStyle="1" w:styleId="Arial11ptbold">
    <w:name w:val="Arial 11pt bold"/>
    <w:basedOn w:val="Normal"/>
    <w:next w:val="Normal"/>
    <w:rsid w:val="00B36B4E"/>
    <w:pPr>
      <w:spacing w:after="0" w:line="240" w:lineRule="auto"/>
    </w:pPr>
    <w:rPr>
      <w:rFonts w:ascii="Arial" w:eastAsia="Times New Roman" w:hAnsi="Arial" w:cs="Times New Roman"/>
      <w:b/>
    </w:rPr>
  </w:style>
  <w:style w:type="character" w:customStyle="1" w:styleId="Heading3Char">
    <w:name w:val="Heading 3 Char"/>
    <w:basedOn w:val="DefaultParagraphFont"/>
    <w:link w:val="Heading3"/>
    <w:uiPriority w:val="9"/>
    <w:rsid w:val="009D4E5E"/>
    <w:rPr>
      <w:rFonts w:asciiTheme="majorHAnsi" w:eastAsiaTheme="majorEastAsia" w:hAnsiTheme="majorHAnsi" w:cstheme="majorBidi"/>
      <w:color w:val="1F4D78" w:themeColor="accent1" w:themeShade="7F"/>
      <w:sz w:val="24"/>
      <w:szCs w:val="24"/>
      <w:lang w:eastAsia="en-US"/>
    </w:rPr>
  </w:style>
  <w:style w:type="character" w:styleId="FollowedHyperlink">
    <w:name w:val="FollowedHyperlink"/>
    <w:basedOn w:val="DefaultParagraphFont"/>
    <w:uiPriority w:val="99"/>
    <w:semiHidden/>
    <w:unhideWhenUsed/>
    <w:rsid w:val="001B66A3"/>
    <w:rPr>
      <w:color w:val="954F72" w:themeColor="followedHyperlink"/>
      <w:u w:val="single"/>
    </w:rPr>
  </w:style>
  <w:style w:type="paragraph" w:styleId="Header">
    <w:name w:val="header"/>
    <w:basedOn w:val="Normal"/>
    <w:link w:val="HeaderChar"/>
    <w:uiPriority w:val="99"/>
    <w:unhideWhenUsed/>
    <w:rsid w:val="00ED08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0862"/>
    <w:rPr>
      <w:lang w:eastAsia="en-US"/>
    </w:rPr>
  </w:style>
  <w:style w:type="paragraph" w:styleId="BalloonText">
    <w:name w:val="Balloon Text"/>
    <w:basedOn w:val="Normal"/>
    <w:link w:val="BalloonTextChar"/>
    <w:uiPriority w:val="99"/>
    <w:semiHidden/>
    <w:unhideWhenUsed/>
    <w:rsid w:val="00775D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5D1A"/>
    <w:rPr>
      <w:rFonts w:ascii="Segoe UI" w:hAnsi="Segoe UI" w:cs="Segoe UI"/>
      <w:sz w:val="18"/>
      <w:szCs w:val="18"/>
      <w:lang w:eastAsia="en-US"/>
    </w:rPr>
  </w:style>
  <w:style w:type="paragraph" w:customStyle="1" w:styleId="ColorfulList-Accent11">
    <w:name w:val="Colorful List - Accent 11"/>
    <w:basedOn w:val="Normal"/>
    <w:uiPriority w:val="34"/>
    <w:qFormat/>
    <w:rsid w:val="000F5A70"/>
    <w:pPr>
      <w:ind w:left="720"/>
    </w:pPr>
    <w:rPr>
      <w:rFonts w:ascii="Times New Roman" w:eastAsia="Times New Roman" w:hAnsi="Times New Roman" w:cs="Times New Roman"/>
      <w:color w:val="000000"/>
      <w:sz w:val="20"/>
      <w:szCs w:val="20"/>
      <w:lang w:val="en-US"/>
    </w:rPr>
  </w:style>
  <w:style w:type="character" w:styleId="CommentReference">
    <w:name w:val="annotation reference"/>
    <w:basedOn w:val="DefaultParagraphFont"/>
    <w:uiPriority w:val="99"/>
    <w:semiHidden/>
    <w:unhideWhenUsed/>
    <w:rsid w:val="003A529D"/>
    <w:rPr>
      <w:sz w:val="16"/>
      <w:szCs w:val="16"/>
    </w:rPr>
  </w:style>
  <w:style w:type="paragraph" w:styleId="CommentText">
    <w:name w:val="annotation text"/>
    <w:basedOn w:val="Normal"/>
    <w:link w:val="CommentTextChar"/>
    <w:uiPriority w:val="99"/>
    <w:semiHidden/>
    <w:unhideWhenUsed/>
    <w:rsid w:val="003A529D"/>
    <w:pPr>
      <w:spacing w:line="240" w:lineRule="auto"/>
    </w:pPr>
    <w:rPr>
      <w:sz w:val="20"/>
      <w:szCs w:val="20"/>
    </w:rPr>
  </w:style>
  <w:style w:type="character" w:customStyle="1" w:styleId="CommentTextChar">
    <w:name w:val="Comment Text Char"/>
    <w:basedOn w:val="DefaultParagraphFont"/>
    <w:link w:val="CommentText"/>
    <w:uiPriority w:val="99"/>
    <w:semiHidden/>
    <w:rsid w:val="003A529D"/>
    <w:rPr>
      <w:sz w:val="20"/>
      <w:szCs w:val="20"/>
      <w:lang w:eastAsia="en-US"/>
    </w:rPr>
  </w:style>
  <w:style w:type="paragraph" w:styleId="CommentSubject">
    <w:name w:val="annotation subject"/>
    <w:basedOn w:val="CommentText"/>
    <w:next w:val="CommentText"/>
    <w:link w:val="CommentSubjectChar"/>
    <w:uiPriority w:val="99"/>
    <w:semiHidden/>
    <w:unhideWhenUsed/>
    <w:rsid w:val="003A529D"/>
    <w:rPr>
      <w:b/>
      <w:bCs/>
    </w:rPr>
  </w:style>
  <w:style w:type="character" w:customStyle="1" w:styleId="CommentSubjectChar">
    <w:name w:val="Comment Subject Char"/>
    <w:basedOn w:val="CommentTextChar"/>
    <w:link w:val="CommentSubject"/>
    <w:uiPriority w:val="99"/>
    <w:semiHidden/>
    <w:rsid w:val="003A529D"/>
    <w:rPr>
      <w:b/>
      <w:bCs/>
      <w:sz w:val="20"/>
      <w:szCs w:val="20"/>
      <w:lang w:eastAsia="en-US"/>
    </w:rPr>
  </w:style>
  <w:style w:type="character" w:customStyle="1" w:styleId="comhead">
    <w:name w:val="comhead"/>
    <w:basedOn w:val="DefaultParagraphFont"/>
    <w:rsid w:val="003A6772"/>
  </w:style>
  <w:style w:type="character" w:customStyle="1" w:styleId="age">
    <w:name w:val="age"/>
    <w:basedOn w:val="DefaultParagraphFont"/>
    <w:rsid w:val="003A6772"/>
  </w:style>
  <w:style w:type="character" w:customStyle="1" w:styleId="par">
    <w:name w:val="par"/>
    <w:basedOn w:val="DefaultParagraphFont"/>
    <w:rsid w:val="003A6772"/>
  </w:style>
  <w:style w:type="character" w:customStyle="1" w:styleId="storyon">
    <w:name w:val="storyon"/>
    <w:basedOn w:val="DefaultParagraphFont"/>
    <w:rsid w:val="003A6772"/>
  </w:style>
  <w:style w:type="character" w:customStyle="1" w:styleId="commtext">
    <w:name w:val="commtext"/>
    <w:basedOn w:val="DefaultParagraphFont"/>
    <w:rsid w:val="003A6772"/>
  </w:style>
  <w:style w:type="paragraph" w:styleId="NormalWeb">
    <w:name w:val="Normal (Web)"/>
    <w:basedOn w:val="Normal"/>
    <w:uiPriority w:val="99"/>
    <w:unhideWhenUsed/>
    <w:rsid w:val="003A6772"/>
    <w:pPr>
      <w:spacing w:before="100" w:beforeAutospacing="1" w:after="100" w:afterAutospacing="1" w:line="240" w:lineRule="auto"/>
    </w:pPr>
    <w:rPr>
      <w:rFonts w:ascii="Times New Roman" w:eastAsia="Times New Roman" w:hAnsi="Times New Roman" w:cs="Times New Roman"/>
      <w:sz w:val="24"/>
      <w:szCs w:val="24"/>
      <w:lang w:val="en-MY" w:eastAsia="en-MY"/>
    </w:rPr>
  </w:style>
  <w:style w:type="paragraph" w:customStyle="1" w:styleId="graf">
    <w:name w:val="graf"/>
    <w:basedOn w:val="Normal"/>
    <w:rsid w:val="00B26CDF"/>
    <w:pPr>
      <w:spacing w:before="100" w:beforeAutospacing="1" w:after="100" w:afterAutospacing="1" w:line="240" w:lineRule="auto"/>
    </w:pPr>
    <w:rPr>
      <w:rFonts w:ascii="Times New Roman" w:eastAsia="Times New Roman" w:hAnsi="Times New Roman" w:cs="Times New Roman"/>
      <w:sz w:val="24"/>
      <w:szCs w:val="24"/>
      <w:lang w:val="en-MY" w:eastAsia="en-MY"/>
    </w:rPr>
  </w:style>
  <w:style w:type="character" w:customStyle="1" w:styleId="Heading1Char">
    <w:name w:val="Heading 1 Char"/>
    <w:basedOn w:val="DefaultParagraphFont"/>
    <w:link w:val="Heading1"/>
    <w:uiPriority w:val="9"/>
    <w:rsid w:val="0081210A"/>
    <w:rPr>
      <w:rFonts w:asciiTheme="majorHAnsi" w:eastAsiaTheme="majorEastAsia" w:hAnsiTheme="majorHAnsi" w:cstheme="majorBidi"/>
      <w:color w:val="2E74B5" w:themeColor="accent1" w:themeShade="BF"/>
      <w:sz w:val="32"/>
      <w:szCs w:val="32"/>
      <w:lang w:eastAsia="en-US"/>
    </w:rPr>
  </w:style>
  <w:style w:type="character" w:styleId="Strong">
    <w:name w:val="Strong"/>
    <w:basedOn w:val="DefaultParagraphFont"/>
    <w:uiPriority w:val="22"/>
    <w:qFormat/>
    <w:rsid w:val="0081210A"/>
    <w:rPr>
      <w:b/>
      <w:bCs/>
    </w:rPr>
  </w:style>
  <w:style w:type="paragraph" w:customStyle="1" w:styleId="pw-post-body-paragraph">
    <w:name w:val="pw-post-body-paragraph"/>
    <w:basedOn w:val="Normal"/>
    <w:rsid w:val="00CB7EBC"/>
    <w:pPr>
      <w:spacing w:before="100" w:beforeAutospacing="1" w:after="100" w:afterAutospacing="1" w:line="240" w:lineRule="auto"/>
    </w:pPr>
    <w:rPr>
      <w:rFonts w:ascii="Times New Roman" w:eastAsia="Times New Roman" w:hAnsi="Times New Roman" w:cs="Times New Roman"/>
      <w:sz w:val="24"/>
      <w:szCs w:val="24"/>
      <w:lang w:val="en-MY" w:eastAsia="en-MY"/>
    </w:rPr>
  </w:style>
  <w:style w:type="character" w:styleId="Emphasis">
    <w:name w:val="Emphasis"/>
    <w:basedOn w:val="DefaultParagraphFont"/>
    <w:uiPriority w:val="20"/>
    <w:qFormat/>
    <w:rsid w:val="00CB7EBC"/>
    <w:rPr>
      <w:i/>
      <w:iCs/>
    </w:rPr>
  </w:style>
  <w:style w:type="character" w:styleId="UnresolvedMention">
    <w:name w:val="Unresolved Mention"/>
    <w:basedOn w:val="DefaultParagraphFont"/>
    <w:uiPriority w:val="99"/>
    <w:semiHidden/>
    <w:unhideWhenUsed/>
    <w:rsid w:val="00AF5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709596">
      <w:bodyDiv w:val="1"/>
      <w:marLeft w:val="0"/>
      <w:marRight w:val="0"/>
      <w:marTop w:val="0"/>
      <w:marBottom w:val="0"/>
      <w:divBdr>
        <w:top w:val="none" w:sz="0" w:space="0" w:color="auto"/>
        <w:left w:val="none" w:sz="0" w:space="0" w:color="auto"/>
        <w:bottom w:val="none" w:sz="0" w:space="0" w:color="auto"/>
        <w:right w:val="none" w:sz="0" w:space="0" w:color="auto"/>
      </w:divBdr>
    </w:div>
    <w:div w:id="620108264">
      <w:bodyDiv w:val="1"/>
      <w:marLeft w:val="0"/>
      <w:marRight w:val="0"/>
      <w:marTop w:val="0"/>
      <w:marBottom w:val="0"/>
      <w:divBdr>
        <w:top w:val="none" w:sz="0" w:space="0" w:color="auto"/>
        <w:left w:val="none" w:sz="0" w:space="0" w:color="auto"/>
        <w:bottom w:val="none" w:sz="0" w:space="0" w:color="auto"/>
        <w:right w:val="none" w:sz="0" w:space="0" w:color="auto"/>
      </w:divBdr>
    </w:div>
    <w:div w:id="727151096">
      <w:bodyDiv w:val="1"/>
      <w:marLeft w:val="0"/>
      <w:marRight w:val="0"/>
      <w:marTop w:val="0"/>
      <w:marBottom w:val="0"/>
      <w:divBdr>
        <w:top w:val="none" w:sz="0" w:space="0" w:color="auto"/>
        <w:left w:val="none" w:sz="0" w:space="0" w:color="auto"/>
        <w:bottom w:val="none" w:sz="0" w:space="0" w:color="auto"/>
        <w:right w:val="none" w:sz="0" w:space="0" w:color="auto"/>
      </w:divBdr>
      <w:divsChild>
        <w:div w:id="140313434">
          <w:blockQuote w:val="1"/>
          <w:marLeft w:val="-345"/>
          <w:marRight w:val="0"/>
          <w:marTop w:val="435"/>
          <w:marBottom w:val="0"/>
          <w:divBdr>
            <w:top w:val="none" w:sz="0" w:space="0" w:color="auto"/>
            <w:left w:val="none" w:sz="0" w:space="0" w:color="auto"/>
            <w:bottom w:val="none" w:sz="0" w:space="0" w:color="auto"/>
            <w:right w:val="none" w:sz="0" w:space="0" w:color="auto"/>
          </w:divBdr>
        </w:div>
        <w:div w:id="312300714">
          <w:blockQuote w:val="1"/>
          <w:marLeft w:val="-345"/>
          <w:marRight w:val="0"/>
          <w:marTop w:val="0"/>
          <w:marBottom w:val="0"/>
          <w:divBdr>
            <w:top w:val="none" w:sz="0" w:space="0" w:color="auto"/>
            <w:left w:val="none" w:sz="0" w:space="0" w:color="auto"/>
            <w:bottom w:val="none" w:sz="0" w:space="0" w:color="auto"/>
            <w:right w:val="none" w:sz="0" w:space="0" w:color="auto"/>
          </w:divBdr>
        </w:div>
        <w:div w:id="395593954">
          <w:blockQuote w:val="1"/>
          <w:marLeft w:val="-345"/>
          <w:marRight w:val="0"/>
          <w:marTop w:val="0"/>
          <w:marBottom w:val="0"/>
          <w:divBdr>
            <w:top w:val="none" w:sz="0" w:space="0" w:color="auto"/>
            <w:left w:val="none" w:sz="0" w:space="0" w:color="auto"/>
            <w:bottom w:val="none" w:sz="0" w:space="0" w:color="auto"/>
            <w:right w:val="none" w:sz="0" w:space="0" w:color="auto"/>
          </w:divBdr>
        </w:div>
        <w:div w:id="843470229">
          <w:blockQuote w:val="1"/>
          <w:marLeft w:val="-345"/>
          <w:marRight w:val="0"/>
          <w:marTop w:val="0"/>
          <w:marBottom w:val="0"/>
          <w:divBdr>
            <w:top w:val="none" w:sz="0" w:space="0" w:color="auto"/>
            <w:left w:val="none" w:sz="0" w:space="0" w:color="auto"/>
            <w:bottom w:val="none" w:sz="0" w:space="0" w:color="auto"/>
            <w:right w:val="none" w:sz="0" w:space="0" w:color="auto"/>
          </w:divBdr>
        </w:div>
        <w:div w:id="1645039793">
          <w:blockQuote w:val="1"/>
          <w:marLeft w:val="-345"/>
          <w:marRight w:val="0"/>
          <w:marTop w:val="0"/>
          <w:marBottom w:val="0"/>
          <w:divBdr>
            <w:top w:val="none" w:sz="0" w:space="0" w:color="auto"/>
            <w:left w:val="none" w:sz="0" w:space="0" w:color="auto"/>
            <w:bottom w:val="none" w:sz="0" w:space="0" w:color="auto"/>
            <w:right w:val="none" w:sz="0" w:space="0" w:color="auto"/>
          </w:divBdr>
        </w:div>
      </w:divsChild>
    </w:div>
    <w:div w:id="915818636">
      <w:bodyDiv w:val="1"/>
      <w:marLeft w:val="0"/>
      <w:marRight w:val="0"/>
      <w:marTop w:val="0"/>
      <w:marBottom w:val="0"/>
      <w:divBdr>
        <w:top w:val="none" w:sz="0" w:space="0" w:color="auto"/>
        <w:left w:val="none" w:sz="0" w:space="0" w:color="auto"/>
        <w:bottom w:val="none" w:sz="0" w:space="0" w:color="auto"/>
        <w:right w:val="none" w:sz="0" w:space="0" w:color="auto"/>
      </w:divBdr>
      <w:divsChild>
        <w:div w:id="1701473920">
          <w:marLeft w:val="0"/>
          <w:marRight w:val="0"/>
          <w:marTop w:val="30"/>
          <w:marBottom w:val="0"/>
          <w:divBdr>
            <w:top w:val="none" w:sz="0" w:space="0" w:color="auto"/>
            <w:left w:val="none" w:sz="0" w:space="0" w:color="auto"/>
            <w:bottom w:val="none" w:sz="0" w:space="0" w:color="auto"/>
            <w:right w:val="none" w:sz="0" w:space="0" w:color="auto"/>
          </w:divBdr>
        </w:div>
        <w:div w:id="1514416052">
          <w:marLeft w:val="0"/>
          <w:marRight w:val="0"/>
          <w:marTop w:val="0"/>
          <w:marBottom w:val="0"/>
          <w:divBdr>
            <w:top w:val="none" w:sz="0" w:space="0" w:color="auto"/>
            <w:left w:val="none" w:sz="0" w:space="0" w:color="auto"/>
            <w:bottom w:val="none" w:sz="0" w:space="0" w:color="auto"/>
            <w:right w:val="none" w:sz="0" w:space="0" w:color="auto"/>
          </w:divBdr>
        </w:div>
      </w:divsChild>
    </w:div>
    <w:div w:id="937063578">
      <w:bodyDiv w:val="1"/>
      <w:marLeft w:val="0"/>
      <w:marRight w:val="0"/>
      <w:marTop w:val="0"/>
      <w:marBottom w:val="0"/>
      <w:divBdr>
        <w:top w:val="none" w:sz="0" w:space="0" w:color="auto"/>
        <w:left w:val="none" w:sz="0" w:space="0" w:color="auto"/>
        <w:bottom w:val="none" w:sz="0" w:space="0" w:color="auto"/>
        <w:right w:val="none" w:sz="0" w:space="0" w:color="auto"/>
      </w:divBdr>
    </w:div>
    <w:div w:id="975380714">
      <w:bodyDiv w:val="1"/>
      <w:marLeft w:val="0"/>
      <w:marRight w:val="0"/>
      <w:marTop w:val="0"/>
      <w:marBottom w:val="0"/>
      <w:divBdr>
        <w:top w:val="none" w:sz="0" w:space="0" w:color="auto"/>
        <w:left w:val="none" w:sz="0" w:space="0" w:color="auto"/>
        <w:bottom w:val="none" w:sz="0" w:space="0" w:color="auto"/>
        <w:right w:val="none" w:sz="0" w:space="0" w:color="auto"/>
      </w:divBdr>
    </w:div>
    <w:div w:id="1067387429">
      <w:bodyDiv w:val="1"/>
      <w:marLeft w:val="0"/>
      <w:marRight w:val="0"/>
      <w:marTop w:val="0"/>
      <w:marBottom w:val="0"/>
      <w:divBdr>
        <w:top w:val="none" w:sz="0" w:space="0" w:color="auto"/>
        <w:left w:val="none" w:sz="0" w:space="0" w:color="auto"/>
        <w:bottom w:val="none" w:sz="0" w:space="0" w:color="auto"/>
        <w:right w:val="none" w:sz="0" w:space="0" w:color="auto"/>
      </w:divBdr>
    </w:div>
    <w:div w:id="1078555861">
      <w:bodyDiv w:val="1"/>
      <w:marLeft w:val="0"/>
      <w:marRight w:val="0"/>
      <w:marTop w:val="0"/>
      <w:marBottom w:val="0"/>
      <w:divBdr>
        <w:top w:val="none" w:sz="0" w:space="0" w:color="auto"/>
        <w:left w:val="none" w:sz="0" w:space="0" w:color="auto"/>
        <w:bottom w:val="none" w:sz="0" w:space="0" w:color="auto"/>
        <w:right w:val="none" w:sz="0" w:space="0" w:color="auto"/>
      </w:divBdr>
    </w:div>
    <w:div w:id="1164781357">
      <w:bodyDiv w:val="1"/>
      <w:marLeft w:val="0"/>
      <w:marRight w:val="0"/>
      <w:marTop w:val="0"/>
      <w:marBottom w:val="0"/>
      <w:divBdr>
        <w:top w:val="none" w:sz="0" w:space="0" w:color="auto"/>
        <w:left w:val="none" w:sz="0" w:space="0" w:color="auto"/>
        <w:bottom w:val="none" w:sz="0" w:space="0" w:color="auto"/>
        <w:right w:val="none" w:sz="0" w:space="0" w:color="auto"/>
      </w:divBdr>
    </w:div>
    <w:div w:id="1246305324">
      <w:bodyDiv w:val="1"/>
      <w:marLeft w:val="0"/>
      <w:marRight w:val="0"/>
      <w:marTop w:val="0"/>
      <w:marBottom w:val="0"/>
      <w:divBdr>
        <w:top w:val="none" w:sz="0" w:space="0" w:color="auto"/>
        <w:left w:val="none" w:sz="0" w:space="0" w:color="auto"/>
        <w:bottom w:val="none" w:sz="0" w:space="0" w:color="auto"/>
        <w:right w:val="none" w:sz="0" w:space="0" w:color="auto"/>
      </w:divBdr>
      <w:divsChild>
        <w:div w:id="1950426737">
          <w:marLeft w:val="0"/>
          <w:marRight w:val="0"/>
          <w:marTop w:val="0"/>
          <w:marBottom w:val="0"/>
          <w:divBdr>
            <w:top w:val="none" w:sz="0" w:space="0" w:color="auto"/>
            <w:left w:val="none" w:sz="0" w:space="0" w:color="auto"/>
            <w:bottom w:val="none" w:sz="0" w:space="0" w:color="auto"/>
            <w:right w:val="none" w:sz="0" w:space="0" w:color="auto"/>
          </w:divBdr>
        </w:div>
      </w:divsChild>
    </w:div>
    <w:div w:id="1361935053">
      <w:bodyDiv w:val="1"/>
      <w:marLeft w:val="0"/>
      <w:marRight w:val="0"/>
      <w:marTop w:val="0"/>
      <w:marBottom w:val="0"/>
      <w:divBdr>
        <w:top w:val="none" w:sz="0" w:space="0" w:color="auto"/>
        <w:left w:val="none" w:sz="0" w:space="0" w:color="auto"/>
        <w:bottom w:val="none" w:sz="0" w:space="0" w:color="auto"/>
        <w:right w:val="none" w:sz="0" w:space="0" w:color="auto"/>
      </w:divBdr>
      <w:divsChild>
        <w:div w:id="2000305882">
          <w:marLeft w:val="0"/>
          <w:marRight w:val="0"/>
          <w:marTop w:val="0"/>
          <w:marBottom w:val="0"/>
          <w:divBdr>
            <w:top w:val="none" w:sz="0" w:space="0" w:color="auto"/>
            <w:left w:val="none" w:sz="0" w:space="0" w:color="auto"/>
            <w:bottom w:val="none" w:sz="0" w:space="0" w:color="auto"/>
            <w:right w:val="none" w:sz="0" w:space="0" w:color="auto"/>
          </w:divBdr>
        </w:div>
      </w:divsChild>
    </w:div>
    <w:div w:id="1487668803">
      <w:bodyDiv w:val="1"/>
      <w:marLeft w:val="0"/>
      <w:marRight w:val="0"/>
      <w:marTop w:val="0"/>
      <w:marBottom w:val="0"/>
      <w:divBdr>
        <w:top w:val="none" w:sz="0" w:space="0" w:color="auto"/>
        <w:left w:val="none" w:sz="0" w:space="0" w:color="auto"/>
        <w:bottom w:val="none" w:sz="0" w:space="0" w:color="auto"/>
        <w:right w:val="none" w:sz="0" w:space="0" w:color="auto"/>
      </w:divBdr>
    </w:div>
    <w:div w:id="1617448378">
      <w:bodyDiv w:val="1"/>
      <w:marLeft w:val="0"/>
      <w:marRight w:val="0"/>
      <w:marTop w:val="0"/>
      <w:marBottom w:val="0"/>
      <w:divBdr>
        <w:top w:val="none" w:sz="0" w:space="0" w:color="auto"/>
        <w:left w:val="none" w:sz="0" w:space="0" w:color="auto"/>
        <w:bottom w:val="none" w:sz="0" w:space="0" w:color="auto"/>
        <w:right w:val="none" w:sz="0" w:space="0" w:color="auto"/>
      </w:divBdr>
      <w:divsChild>
        <w:div w:id="1495949481">
          <w:marLeft w:val="0"/>
          <w:marRight w:val="0"/>
          <w:marTop w:val="0"/>
          <w:marBottom w:val="0"/>
          <w:divBdr>
            <w:top w:val="none" w:sz="0" w:space="0" w:color="auto"/>
            <w:left w:val="none" w:sz="0" w:space="0" w:color="auto"/>
            <w:bottom w:val="none" w:sz="0" w:space="0" w:color="auto"/>
            <w:right w:val="none" w:sz="0" w:space="0" w:color="auto"/>
          </w:divBdr>
        </w:div>
      </w:divsChild>
    </w:div>
    <w:div w:id="1796605079">
      <w:bodyDiv w:val="1"/>
      <w:marLeft w:val="0"/>
      <w:marRight w:val="0"/>
      <w:marTop w:val="0"/>
      <w:marBottom w:val="0"/>
      <w:divBdr>
        <w:top w:val="none" w:sz="0" w:space="0" w:color="auto"/>
        <w:left w:val="none" w:sz="0" w:space="0" w:color="auto"/>
        <w:bottom w:val="none" w:sz="0" w:space="0" w:color="auto"/>
        <w:right w:val="none" w:sz="0" w:space="0" w:color="auto"/>
      </w:divBdr>
    </w:div>
    <w:div w:id="1876654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raction-design.org/literature/article/personas-why-and-how-you-should-use-them" TargetMode="External"/><Relationship Id="rId13" Type="http://schemas.openxmlformats.org/officeDocument/2006/relationships/hyperlink" Target="https://maze.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reativebloq.com/features/6-best-free-prototyping-tools"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productmanager.com/tools/best-free-prototyping-tool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smaply.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interaction-design.org/literature/topics/user-scenarios" TargetMode="External"/><Relationship Id="rId14" Type="http://schemas.openxmlformats.org/officeDocument/2006/relationships/hyperlink" Target="https://dzone.com/articles/how-to-gather-high-quality-feedback-during-protot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E1887-688E-4A38-8D8B-21A21AD53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1226</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Noriaki Sato</dc:creator>
  <cp:keywords/>
  <dc:description/>
  <cp:lastModifiedBy>nik nailah abdullah</cp:lastModifiedBy>
  <cp:revision>3</cp:revision>
  <dcterms:created xsi:type="dcterms:W3CDTF">2024-09-28T13:27:00Z</dcterms:created>
  <dcterms:modified xsi:type="dcterms:W3CDTF">2024-09-28T14:02:00Z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b61b4c294eee1cd3d567d900c4bf5ab9cd05c2503139eeaa5ba56653deced40a</vt:lpwstr>
  </property>
</Properties>
</file>